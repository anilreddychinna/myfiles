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60176" w14:textId="54B9777C" w:rsidR="00FA5445" w:rsidRPr="003629CD" w:rsidRDefault="00022C15" w:rsidP="00464081">
      <w:pPr>
        <w:jc w:val="right"/>
        <w:rPr>
          <w:rFonts w:ascii="Calibri" w:hAnsi="Calibri" w:cs="Calibri"/>
          <w:b/>
          <w:sz w:val="60"/>
          <w:szCs w:val="60"/>
        </w:rPr>
      </w:pPr>
      <w:r w:rsidRPr="00022C15">
        <w:rPr>
          <w:rFonts w:ascii="Calibri" w:hAnsi="Calibri" w:cs="Calibri"/>
          <w:b/>
          <w:sz w:val="52"/>
          <w:szCs w:val="60"/>
        </w:rPr>
        <w:t xml:space="preserve">Anil </w:t>
      </w:r>
      <w:r w:rsidR="00FB65B2">
        <w:rPr>
          <w:rFonts w:ascii="Calibri" w:hAnsi="Calibri" w:cs="Calibri"/>
          <w:b/>
          <w:sz w:val="52"/>
          <w:szCs w:val="60"/>
        </w:rPr>
        <w:t xml:space="preserve">Kumar </w:t>
      </w:r>
      <w:r w:rsidRPr="00022C15">
        <w:rPr>
          <w:rFonts w:ascii="Calibri" w:hAnsi="Calibri" w:cs="Calibri"/>
          <w:b/>
          <w:sz w:val="52"/>
          <w:szCs w:val="60"/>
        </w:rPr>
        <w:t>Karre</w:t>
      </w:r>
    </w:p>
    <w:p w14:paraId="69560177" w14:textId="0A5FF8C0" w:rsidR="00FA5445" w:rsidRPr="003629CD" w:rsidRDefault="00D26528" w:rsidP="00464081">
      <w:pPr>
        <w:jc w:val="right"/>
        <w:rPr>
          <w:rFonts w:ascii="Calibri" w:hAnsi="Calibri" w:cs="Calibri"/>
          <w:sz w:val="28"/>
          <w:szCs w:val="28"/>
        </w:rPr>
      </w:pPr>
      <w:r w:rsidRPr="00D26528">
        <w:rPr>
          <w:rFonts w:ascii="Calibri" w:hAnsi="Calibri" w:cs="Calibri"/>
          <w:sz w:val="28"/>
          <w:szCs w:val="28"/>
        </w:rPr>
        <w:t>Java Dev</w:t>
      </w:r>
      <w:r>
        <w:rPr>
          <w:rFonts w:ascii="Calibri" w:hAnsi="Calibri" w:cs="Calibri"/>
          <w:sz w:val="28"/>
          <w:szCs w:val="28"/>
        </w:rPr>
        <w:t>eloper</w:t>
      </w:r>
      <w:r w:rsidR="00FA5445" w:rsidRPr="003629CD">
        <w:rPr>
          <w:rFonts w:ascii="Calibri" w:hAnsi="Calibri" w:cs="Calibri"/>
          <w:sz w:val="28"/>
          <w:szCs w:val="28"/>
        </w:rPr>
        <w:t xml:space="preserve"> with </w:t>
      </w:r>
      <w:r w:rsidR="007F2935">
        <w:rPr>
          <w:rFonts w:ascii="Calibri" w:hAnsi="Calibri" w:cs="Calibri"/>
          <w:sz w:val="28"/>
          <w:szCs w:val="28"/>
        </w:rPr>
        <w:t>9+</w:t>
      </w:r>
      <w:r w:rsidR="005236EE">
        <w:rPr>
          <w:rFonts w:ascii="Calibri" w:hAnsi="Calibri" w:cs="Calibri"/>
          <w:sz w:val="28"/>
          <w:szCs w:val="28"/>
        </w:rPr>
        <w:t xml:space="preserve"> </w:t>
      </w:r>
      <w:r w:rsidR="002401E5" w:rsidRPr="003629CD">
        <w:rPr>
          <w:rFonts w:ascii="Calibri" w:hAnsi="Calibri" w:cs="Calibri"/>
          <w:sz w:val="28"/>
          <w:szCs w:val="28"/>
        </w:rPr>
        <w:t xml:space="preserve">years </w:t>
      </w:r>
      <w:r w:rsidR="00FA5445" w:rsidRPr="003629CD">
        <w:rPr>
          <w:rFonts w:ascii="Calibri" w:hAnsi="Calibri" w:cs="Calibri"/>
          <w:sz w:val="28"/>
          <w:szCs w:val="28"/>
        </w:rPr>
        <w:t xml:space="preserve">of </w:t>
      </w:r>
      <w:r w:rsidR="00464081" w:rsidRPr="003629CD">
        <w:rPr>
          <w:rFonts w:ascii="Calibri" w:hAnsi="Calibri" w:cs="Calibri"/>
          <w:sz w:val="28"/>
          <w:szCs w:val="28"/>
        </w:rPr>
        <w:t>experience</w:t>
      </w:r>
    </w:p>
    <w:p w14:paraId="6956017A" w14:textId="77777777" w:rsidR="00FA5445" w:rsidRPr="00BA1B14" w:rsidRDefault="00B53772" w:rsidP="00464081">
      <w:pPr>
        <w:pStyle w:val="Heading5"/>
        <w:pBdr>
          <w:bottom w:val="single" w:sz="4" w:space="1" w:color="0070C0"/>
        </w:pBdr>
        <w:shd w:val="clear" w:color="auto" w:fill="auto"/>
        <w:tabs>
          <w:tab w:val="left" w:pos="0"/>
        </w:tabs>
        <w:spacing w:after="240"/>
        <w:rPr>
          <w:rFonts w:asciiTheme="minorHAnsi" w:hAnsiTheme="minorHAnsi" w:cstheme="minorHAnsi"/>
          <w:smallCaps w:val="0"/>
          <w:color w:val="0070C0"/>
          <w:sz w:val="22"/>
          <w:szCs w:val="22"/>
          <w:u w:val="none"/>
        </w:rPr>
      </w:pPr>
      <w:r w:rsidRPr="00BA1B14">
        <w:rPr>
          <w:rFonts w:asciiTheme="minorHAnsi" w:hAnsiTheme="minorHAnsi" w:cstheme="minorHAnsi"/>
          <w:smallCaps w:val="0"/>
          <w:color w:val="0070C0"/>
          <w:sz w:val="22"/>
          <w:szCs w:val="22"/>
          <w:u w:val="none"/>
        </w:rPr>
        <w:t>HIGHLIGHTS</w:t>
      </w:r>
    </w:p>
    <w:p w14:paraId="6956017B" w14:textId="77777777" w:rsidR="00FA5445" w:rsidRPr="00BA1B14" w:rsidRDefault="00FA5445" w:rsidP="00464081">
      <w:pPr>
        <w:pStyle w:val="ListParagraph"/>
        <w:numPr>
          <w:ilvl w:val="0"/>
          <w:numId w:val="20"/>
        </w:numPr>
        <w:contextualSpacing w:val="0"/>
        <w:rPr>
          <w:rFonts w:asciiTheme="minorHAnsi" w:hAnsiTheme="minorHAnsi" w:cstheme="minorHAnsi"/>
          <w:b/>
          <w:sz w:val="22"/>
          <w:szCs w:val="22"/>
        </w:rPr>
      </w:pPr>
      <w:r w:rsidRPr="00BA1B14">
        <w:rPr>
          <w:rFonts w:asciiTheme="minorHAnsi" w:hAnsiTheme="minorHAnsi" w:cstheme="minorHAnsi"/>
          <w:b/>
          <w:sz w:val="22"/>
          <w:szCs w:val="22"/>
        </w:rPr>
        <w:t>Primary Skills:</w:t>
      </w:r>
    </w:p>
    <w:p w14:paraId="3DD206B1" w14:textId="3F059247" w:rsidR="0071234B" w:rsidRPr="0071234B" w:rsidRDefault="0071234B" w:rsidP="00635FF8">
      <w:pPr>
        <w:pStyle w:val="ListParagraph"/>
        <w:numPr>
          <w:ilvl w:val="0"/>
          <w:numId w:val="22"/>
        </w:numPr>
        <w:ind w:left="1080"/>
        <w:contextualSpacing w:val="0"/>
        <w:rPr>
          <w:rFonts w:asciiTheme="minorHAnsi" w:hAnsiTheme="minorHAnsi" w:cstheme="minorHAnsi"/>
          <w:sz w:val="22"/>
          <w:szCs w:val="22"/>
        </w:rPr>
      </w:pPr>
      <w:r w:rsidRPr="0071234B">
        <w:rPr>
          <w:rFonts w:asciiTheme="minorHAnsi" w:hAnsiTheme="minorHAnsi" w:cstheme="minorHAnsi"/>
          <w:sz w:val="22"/>
          <w:szCs w:val="22"/>
        </w:rPr>
        <w:t>Programming Language</w:t>
      </w:r>
      <w:r>
        <w:rPr>
          <w:rFonts w:asciiTheme="minorHAnsi" w:hAnsiTheme="minorHAnsi" w:cstheme="minorHAnsi"/>
          <w:sz w:val="22"/>
          <w:szCs w:val="22"/>
        </w:rPr>
        <w:t xml:space="preserve">: </w:t>
      </w:r>
      <w:r w:rsidRPr="0071234B">
        <w:rPr>
          <w:rFonts w:asciiTheme="minorHAnsi" w:hAnsiTheme="minorHAnsi" w:cstheme="minorHAnsi"/>
          <w:sz w:val="22"/>
          <w:szCs w:val="22"/>
        </w:rPr>
        <w:t>Java</w:t>
      </w:r>
      <w:r w:rsidR="00307935">
        <w:rPr>
          <w:rFonts w:asciiTheme="minorHAnsi" w:hAnsiTheme="minorHAnsi" w:cstheme="minorHAnsi"/>
          <w:sz w:val="22"/>
          <w:szCs w:val="22"/>
        </w:rPr>
        <w:t xml:space="preserve"> 8</w:t>
      </w:r>
      <w:r w:rsidR="00E42694">
        <w:rPr>
          <w:rFonts w:asciiTheme="minorHAnsi" w:hAnsiTheme="minorHAnsi" w:cstheme="minorHAnsi"/>
          <w:sz w:val="22"/>
          <w:szCs w:val="22"/>
        </w:rPr>
        <w:t>,11</w:t>
      </w:r>
      <w:r w:rsidR="005362A1">
        <w:rPr>
          <w:rFonts w:asciiTheme="minorHAnsi" w:hAnsiTheme="minorHAnsi" w:cstheme="minorHAnsi"/>
          <w:sz w:val="22"/>
          <w:szCs w:val="22"/>
        </w:rPr>
        <w:t xml:space="preserve"> and 17</w:t>
      </w:r>
    </w:p>
    <w:p w14:paraId="3D578406" w14:textId="3B64EE34" w:rsidR="0071234B" w:rsidRDefault="0071234B" w:rsidP="00635FF8">
      <w:pPr>
        <w:pStyle w:val="ListParagraph"/>
        <w:numPr>
          <w:ilvl w:val="0"/>
          <w:numId w:val="22"/>
        </w:numPr>
        <w:ind w:left="1080"/>
        <w:contextualSpacing w:val="0"/>
        <w:rPr>
          <w:rFonts w:asciiTheme="minorHAnsi" w:hAnsiTheme="minorHAnsi" w:cstheme="minorHAnsi"/>
          <w:sz w:val="22"/>
          <w:szCs w:val="22"/>
        </w:rPr>
      </w:pPr>
      <w:r w:rsidRPr="0071234B">
        <w:rPr>
          <w:rFonts w:asciiTheme="minorHAnsi" w:hAnsiTheme="minorHAnsi" w:cstheme="minorHAnsi"/>
          <w:sz w:val="22"/>
          <w:szCs w:val="22"/>
        </w:rPr>
        <w:t>Frameworks</w:t>
      </w:r>
      <w:r>
        <w:rPr>
          <w:rFonts w:asciiTheme="minorHAnsi" w:hAnsiTheme="minorHAnsi" w:cstheme="minorHAnsi"/>
          <w:sz w:val="22"/>
          <w:szCs w:val="22"/>
        </w:rPr>
        <w:t xml:space="preserve">: </w:t>
      </w:r>
      <w:r w:rsidRPr="0071234B">
        <w:rPr>
          <w:rFonts w:asciiTheme="minorHAnsi" w:hAnsiTheme="minorHAnsi" w:cstheme="minorHAnsi"/>
          <w:sz w:val="22"/>
          <w:szCs w:val="22"/>
        </w:rPr>
        <w:t>Spring 4.x</w:t>
      </w:r>
      <w:r w:rsidR="00437735">
        <w:rPr>
          <w:rFonts w:asciiTheme="minorHAnsi" w:hAnsiTheme="minorHAnsi" w:cstheme="minorHAnsi"/>
          <w:sz w:val="22"/>
          <w:szCs w:val="22"/>
        </w:rPr>
        <w:t xml:space="preserve"> </w:t>
      </w:r>
      <w:r w:rsidRPr="0071234B">
        <w:rPr>
          <w:rFonts w:asciiTheme="minorHAnsi" w:hAnsiTheme="minorHAnsi" w:cstheme="minorHAnsi"/>
          <w:sz w:val="22"/>
          <w:szCs w:val="22"/>
        </w:rPr>
        <w:t>, Spring Boot</w:t>
      </w:r>
      <w:r w:rsidR="00C9568C">
        <w:rPr>
          <w:rFonts w:asciiTheme="minorHAnsi" w:hAnsiTheme="minorHAnsi" w:cstheme="minorHAnsi"/>
          <w:sz w:val="22"/>
          <w:szCs w:val="22"/>
        </w:rPr>
        <w:t xml:space="preserve"> </w:t>
      </w:r>
      <w:r w:rsidR="0004288E">
        <w:rPr>
          <w:rFonts w:asciiTheme="minorHAnsi" w:hAnsiTheme="minorHAnsi" w:cstheme="minorHAnsi"/>
          <w:sz w:val="22"/>
          <w:szCs w:val="22"/>
        </w:rPr>
        <w:t>3</w:t>
      </w:r>
      <w:r w:rsidR="00C9568C">
        <w:rPr>
          <w:rFonts w:asciiTheme="minorHAnsi" w:hAnsiTheme="minorHAnsi" w:cstheme="minorHAnsi"/>
          <w:sz w:val="22"/>
          <w:szCs w:val="22"/>
        </w:rPr>
        <w:t>.X</w:t>
      </w:r>
      <w:r w:rsidR="0050257F">
        <w:rPr>
          <w:rFonts w:asciiTheme="minorHAnsi" w:hAnsiTheme="minorHAnsi" w:cstheme="minorHAnsi"/>
          <w:sz w:val="22"/>
          <w:szCs w:val="22"/>
        </w:rPr>
        <w:t>, Microservices</w:t>
      </w:r>
    </w:p>
    <w:p w14:paraId="7736CE92" w14:textId="3B1E0E00" w:rsidR="005362A1" w:rsidRDefault="005362A1" w:rsidP="00635FF8">
      <w:pPr>
        <w:pStyle w:val="ListParagraph"/>
        <w:numPr>
          <w:ilvl w:val="0"/>
          <w:numId w:val="22"/>
        </w:numPr>
        <w:ind w:left="1080"/>
        <w:contextualSpacing w:val="0"/>
        <w:rPr>
          <w:rFonts w:asciiTheme="minorHAnsi" w:hAnsiTheme="minorHAnsi" w:cstheme="minorHAnsi"/>
          <w:sz w:val="22"/>
          <w:szCs w:val="22"/>
        </w:rPr>
      </w:pPr>
      <w:r w:rsidRPr="005362A1">
        <w:rPr>
          <w:rFonts w:asciiTheme="minorHAnsi" w:hAnsiTheme="minorHAnsi" w:cstheme="minorHAnsi"/>
          <w:b/>
          <w:bCs/>
          <w:sz w:val="22"/>
          <w:szCs w:val="22"/>
        </w:rPr>
        <w:t>AWS</w:t>
      </w:r>
      <w:r w:rsidRPr="005362A1">
        <w:rPr>
          <w:rFonts w:asciiTheme="minorHAnsi" w:hAnsiTheme="minorHAnsi" w:cstheme="minorHAnsi"/>
          <w:sz w:val="22"/>
          <w:szCs w:val="22"/>
        </w:rPr>
        <w:t>: EC2, Lambda, API Gateway, S3, RDS, CloudWatch</w:t>
      </w:r>
    </w:p>
    <w:p w14:paraId="42CE7364" w14:textId="7155D731" w:rsidR="00F950F8" w:rsidRDefault="00F950F8" w:rsidP="00635FF8">
      <w:pPr>
        <w:pStyle w:val="ListParagraph"/>
        <w:numPr>
          <w:ilvl w:val="0"/>
          <w:numId w:val="22"/>
        </w:numPr>
        <w:ind w:left="1080"/>
        <w:contextualSpacing w:val="0"/>
        <w:rPr>
          <w:rFonts w:asciiTheme="minorHAnsi" w:hAnsiTheme="minorHAnsi" w:cstheme="minorHAnsi"/>
          <w:sz w:val="22"/>
          <w:szCs w:val="22"/>
        </w:rPr>
      </w:pPr>
      <w:r w:rsidRPr="00F950F8">
        <w:rPr>
          <w:rFonts w:asciiTheme="minorHAnsi" w:hAnsiTheme="minorHAnsi" w:cstheme="minorHAnsi"/>
          <w:b/>
          <w:bCs/>
          <w:sz w:val="22"/>
          <w:szCs w:val="22"/>
        </w:rPr>
        <w:t>Data &amp; Messaging</w:t>
      </w:r>
      <w:r w:rsidRPr="00F950F8">
        <w:rPr>
          <w:rFonts w:asciiTheme="minorHAnsi" w:hAnsiTheme="minorHAnsi" w:cstheme="minorHAnsi"/>
          <w:sz w:val="22"/>
          <w:szCs w:val="22"/>
        </w:rPr>
        <w:t>: Kafka, Redis</w:t>
      </w:r>
      <w:r w:rsidR="00065ECC">
        <w:rPr>
          <w:rFonts w:asciiTheme="minorHAnsi" w:hAnsiTheme="minorHAnsi" w:cstheme="minorHAnsi"/>
          <w:sz w:val="22"/>
          <w:szCs w:val="22"/>
        </w:rPr>
        <w:t xml:space="preserve">, JMS </w:t>
      </w:r>
    </w:p>
    <w:p w14:paraId="13AF38B2" w14:textId="1FE3E10A" w:rsidR="000258B0" w:rsidRDefault="000258B0" w:rsidP="00635FF8">
      <w:pPr>
        <w:pStyle w:val="ListParagraph"/>
        <w:numPr>
          <w:ilvl w:val="0"/>
          <w:numId w:val="22"/>
        </w:numPr>
        <w:ind w:left="1080"/>
        <w:contextualSpacing w:val="0"/>
        <w:rPr>
          <w:rFonts w:asciiTheme="minorHAnsi" w:hAnsiTheme="minorHAnsi" w:cstheme="minorHAnsi"/>
          <w:sz w:val="22"/>
          <w:szCs w:val="22"/>
        </w:rPr>
      </w:pPr>
      <w:r w:rsidRPr="000258B0">
        <w:rPr>
          <w:rFonts w:asciiTheme="minorHAnsi" w:hAnsiTheme="minorHAnsi" w:cstheme="minorHAnsi"/>
          <w:b/>
          <w:bCs/>
          <w:sz w:val="22"/>
          <w:szCs w:val="22"/>
        </w:rPr>
        <w:t>DevOps:</w:t>
      </w:r>
      <w:r w:rsidRPr="000258B0">
        <w:rPr>
          <w:rFonts w:asciiTheme="minorHAnsi" w:hAnsiTheme="minorHAnsi" w:cstheme="minorHAnsi"/>
          <w:sz w:val="22"/>
          <w:szCs w:val="22"/>
        </w:rPr>
        <w:t xml:space="preserve"> Docker, Jenkins/GitHub Actions, SonarQube, Nexus/Artifactory, Maven/Gradle</w:t>
      </w:r>
    </w:p>
    <w:p w14:paraId="10F1A562" w14:textId="6598E8C5" w:rsidR="003B3E70" w:rsidRPr="0071234B" w:rsidRDefault="003B3E70" w:rsidP="00635FF8">
      <w:pPr>
        <w:pStyle w:val="ListParagraph"/>
        <w:numPr>
          <w:ilvl w:val="0"/>
          <w:numId w:val="22"/>
        </w:numPr>
        <w:ind w:left="1080"/>
        <w:contextualSpacing w:val="0"/>
        <w:rPr>
          <w:rFonts w:asciiTheme="minorHAnsi" w:hAnsiTheme="minorHAnsi" w:cstheme="minorHAnsi"/>
          <w:sz w:val="22"/>
          <w:szCs w:val="22"/>
        </w:rPr>
      </w:pPr>
      <w:r w:rsidRPr="003B3E70">
        <w:rPr>
          <w:rFonts w:asciiTheme="minorHAnsi" w:hAnsiTheme="minorHAnsi" w:cstheme="minorHAnsi"/>
          <w:b/>
          <w:bCs/>
          <w:sz w:val="22"/>
          <w:szCs w:val="22"/>
        </w:rPr>
        <w:t>Security:</w:t>
      </w:r>
      <w:r w:rsidRPr="003B3E70">
        <w:rPr>
          <w:rFonts w:asciiTheme="minorHAnsi" w:hAnsiTheme="minorHAnsi" w:cstheme="minorHAnsi"/>
          <w:sz w:val="22"/>
          <w:szCs w:val="22"/>
        </w:rPr>
        <w:t xml:space="preserve"> OAuth2/OIDC, Spring Security</w:t>
      </w:r>
      <w:r>
        <w:rPr>
          <w:rFonts w:asciiTheme="minorHAnsi" w:hAnsiTheme="minorHAnsi" w:cstheme="minorHAnsi"/>
          <w:sz w:val="22"/>
          <w:szCs w:val="22"/>
        </w:rPr>
        <w:t>, Key cloak, PurpleId</w:t>
      </w:r>
      <w:r w:rsidR="00595C3D">
        <w:rPr>
          <w:rFonts w:asciiTheme="minorHAnsi" w:hAnsiTheme="minorHAnsi" w:cstheme="minorHAnsi"/>
          <w:sz w:val="22"/>
          <w:szCs w:val="22"/>
        </w:rPr>
        <w:t>,JWT</w:t>
      </w:r>
    </w:p>
    <w:p w14:paraId="6170BE35" w14:textId="334FA713" w:rsidR="0071234B" w:rsidRPr="0071234B" w:rsidRDefault="0071234B" w:rsidP="00635FF8">
      <w:pPr>
        <w:pStyle w:val="ListParagraph"/>
        <w:numPr>
          <w:ilvl w:val="0"/>
          <w:numId w:val="22"/>
        </w:numPr>
        <w:ind w:left="1080"/>
        <w:contextualSpacing w:val="0"/>
        <w:rPr>
          <w:rFonts w:asciiTheme="minorHAnsi" w:hAnsiTheme="minorHAnsi" w:cstheme="minorHAnsi"/>
          <w:sz w:val="22"/>
          <w:szCs w:val="22"/>
        </w:rPr>
      </w:pPr>
      <w:r w:rsidRPr="0071234B">
        <w:rPr>
          <w:rFonts w:asciiTheme="minorHAnsi" w:hAnsiTheme="minorHAnsi" w:cstheme="minorHAnsi"/>
          <w:sz w:val="22"/>
          <w:szCs w:val="22"/>
        </w:rPr>
        <w:t>Web Services</w:t>
      </w:r>
      <w:r>
        <w:rPr>
          <w:rFonts w:asciiTheme="minorHAnsi" w:hAnsiTheme="minorHAnsi" w:cstheme="minorHAnsi"/>
          <w:sz w:val="22"/>
          <w:szCs w:val="22"/>
        </w:rPr>
        <w:t xml:space="preserve">: </w:t>
      </w:r>
      <w:r w:rsidRPr="0071234B">
        <w:rPr>
          <w:rFonts w:asciiTheme="minorHAnsi" w:hAnsiTheme="minorHAnsi" w:cstheme="minorHAnsi"/>
          <w:sz w:val="22"/>
          <w:szCs w:val="22"/>
        </w:rPr>
        <w:t>RESTful</w:t>
      </w:r>
      <w:r>
        <w:rPr>
          <w:rFonts w:asciiTheme="minorHAnsi" w:hAnsiTheme="minorHAnsi" w:cstheme="minorHAnsi"/>
          <w:sz w:val="22"/>
          <w:szCs w:val="22"/>
        </w:rPr>
        <w:t xml:space="preserve"> </w:t>
      </w:r>
      <w:r w:rsidRPr="0071234B">
        <w:rPr>
          <w:rFonts w:asciiTheme="minorHAnsi" w:hAnsiTheme="minorHAnsi" w:cstheme="minorHAnsi"/>
          <w:sz w:val="22"/>
          <w:szCs w:val="22"/>
        </w:rPr>
        <w:t>(JAX-RS)</w:t>
      </w:r>
      <w:r w:rsidR="00A843FC">
        <w:rPr>
          <w:rFonts w:asciiTheme="minorHAnsi" w:hAnsiTheme="minorHAnsi" w:cstheme="minorHAnsi"/>
          <w:sz w:val="22"/>
          <w:szCs w:val="22"/>
        </w:rPr>
        <w:t>, Spring Rest</w:t>
      </w:r>
    </w:p>
    <w:p w14:paraId="3D3DE3E7" w14:textId="5689082D" w:rsidR="0071234B" w:rsidRPr="0071234B" w:rsidRDefault="0071234B" w:rsidP="00635FF8">
      <w:pPr>
        <w:pStyle w:val="ListParagraph"/>
        <w:numPr>
          <w:ilvl w:val="0"/>
          <w:numId w:val="22"/>
        </w:numPr>
        <w:ind w:left="1080"/>
        <w:contextualSpacing w:val="0"/>
        <w:rPr>
          <w:rFonts w:asciiTheme="minorHAnsi" w:hAnsiTheme="minorHAnsi" w:cstheme="minorHAnsi"/>
          <w:sz w:val="22"/>
          <w:szCs w:val="22"/>
        </w:rPr>
      </w:pPr>
      <w:r w:rsidRPr="0071234B">
        <w:rPr>
          <w:rFonts w:asciiTheme="minorHAnsi" w:hAnsiTheme="minorHAnsi" w:cstheme="minorHAnsi"/>
          <w:sz w:val="22"/>
          <w:szCs w:val="22"/>
        </w:rPr>
        <w:t>ORM Tools</w:t>
      </w:r>
      <w:r>
        <w:rPr>
          <w:rFonts w:asciiTheme="minorHAnsi" w:hAnsiTheme="minorHAnsi" w:cstheme="minorHAnsi"/>
          <w:sz w:val="22"/>
          <w:szCs w:val="22"/>
        </w:rPr>
        <w:t xml:space="preserve">: </w:t>
      </w:r>
      <w:r w:rsidRPr="0071234B">
        <w:rPr>
          <w:rFonts w:asciiTheme="minorHAnsi" w:hAnsiTheme="minorHAnsi" w:cstheme="minorHAnsi"/>
          <w:sz w:val="22"/>
          <w:szCs w:val="22"/>
        </w:rPr>
        <w:t>JPA, Hibernate</w:t>
      </w:r>
    </w:p>
    <w:p w14:paraId="0A5CD6EF" w14:textId="0151BF76" w:rsidR="0071234B" w:rsidRPr="0071234B" w:rsidRDefault="0071234B" w:rsidP="00635FF8">
      <w:pPr>
        <w:pStyle w:val="ListParagraph"/>
        <w:numPr>
          <w:ilvl w:val="0"/>
          <w:numId w:val="22"/>
        </w:numPr>
        <w:ind w:left="1080"/>
        <w:contextualSpacing w:val="0"/>
        <w:rPr>
          <w:rFonts w:asciiTheme="minorHAnsi" w:hAnsiTheme="minorHAnsi" w:cstheme="minorHAnsi"/>
          <w:sz w:val="22"/>
          <w:szCs w:val="22"/>
        </w:rPr>
      </w:pPr>
      <w:r w:rsidRPr="0071234B">
        <w:rPr>
          <w:rFonts w:asciiTheme="minorHAnsi" w:hAnsiTheme="minorHAnsi" w:cstheme="minorHAnsi"/>
          <w:sz w:val="22"/>
          <w:szCs w:val="22"/>
        </w:rPr>
        <w:t>Internet Applications</w:t>
      </w:r>
      <w:r w:rsidR="00635FF8">
        <w:rPr>
          <w:rFonts w:asciiTheme="minorHAnsi" w:hAnsiTheme="minorHAnsi" w:cstheme="minorHAnsi"/>
          <w:sz w:val="22"/>
          <w:szCs w:val="22"/>
        </w:rPr>
        <w:t xml:space="preserve">: </w:t>
      </w:r>
      <w:r w:rsidRPr="0071234B">
        <w:rPr>
          <w:rFonts w:asciiTheme="minorHAnsi" w:hAnsiTheme="minorHAnsi" w:cstheme="minorHAnsi"/>
          <w:sz w:val="22"/>
          <w:szCs w:val="22"/>
        </w:rPr>
        <w:t>HTML, JavaScript, AngularJ</w:t>
      </w:r>
      <w:r w:rsidR="00635FF8" w:rsidRPr="0071234B">
        <w:rPr>
          <w:rFonts w:asciiTheme="minorHAnsi" w:hAnsiTheme="minorHAnsi" w:cstheme="minorHAnsi"/>
          <w:sz w:val="22"/>
          <w:szCs w:val="22"/>
        </w:rPr>
        <w:t>S</w:t>
      </w:r>
      <w:r w:rsidR="00F10E54">
        <w:rPr>
          <w:rFonts w:asciiTheme="minorHAnsi" w:hAnsiTheme="minorHAnsi" w:cstheme="minorHAnsi"/>
          <w:sz w:val="22"/>
          <w:szCs w:val="22"/>
        </w:rPr>
        <w:t>,</w:t>
      </w:r>
      <w:r w:rsidR="0036388C">
        <w:rPr>
          <w:rFonts w:asciiTheme="minorHAnsi" w:hAnsiTheme="minorHAnsi" w:cstheme="minorHAnsi"/>
          <w:sz w:val="22"/>
          <w:szCs w:val="22"/>
        </w:rPr>
        <w:t xml:space="preserve"> </w:t>
      </w:r>
      <w:r w:rsidR="00F10E54">
        <w:rPr>
          <w:rFonts w:asciiTheme="minorHAnsi" w:hAnsiTheme="minorHAnsi" w:cstheme="minorHAnsi"/>
          <w:sz w:val="22"/>
          <w:szCs w:val="22"/>
        </w:rPr>
        <w:t>Angular</w:t>
      </w:r>
    </w:p>
    <w:p w14:paraId="26AE4347" w14:textId="3761E1A0" w:rsidR="0071234B" w:rsidRPr="0071234B" w:rsidRDefault="0071234B" w:rsidP="00635FF8">
      <w:pPr>
        <w:pStyle w:val="ListParagraph"/>
        <w:numPr>
          <w:ilvl w:val="0"/>
          <w:numId w:val="22"/>
        </w:numPr>
        <w:ind w:left="1080"/>
        <w:contextualSpacing w:val="0"/>
        <w:rPr>
          <w:rFonts w:asciiTheme="minorHAnsi" w:hAnsiTheme="minorHAnsi" w:cstheme="minorHAnsi"/>
          <w:sz w:val="22"/>
          <w:szCs w:val="22"/>
        </w:rPr>
      </w:pPr>
      <w:r w:rsidRPr="0071234B">
        <w:rPr>
          <w:rFonts w:asciiTheme="minorHAnsi" w:hAnsiTheme="minorHAnsi" w:cstheme="minorHAnsi"/>
          <w:sz w:val="22"/>
          <w:szCs w:val="22"/>
        </w:rPr>
        <w:t>Database</w:t>
      </w:r>
      <w:r w:rsidR="00635FF8">
        <w:rPr>
          <w:rFonts w:asciiTheme="minorHAnsi" w:hAnsiTheme="minorHAnsi" w:cstheme="minorHAnsi"/>
          <w:sz w:val="22"/>
          <w:szCs w:val="22"/>
        </w:rPr>
        <w:t xml:space="preserve">s: </w:t>
      </w:r>
      <w:r w:rsidRPr="0071234B">
        <w:rPr>
          <w:rFonts w:asciiTheme="minorHAnsi" w:hAnsiTheme="minorHAnsi" w:cstheme="minorHAnsi"/>
          <w:sz w:val="22"/>
          <w:szCs w:val="22"/>
        </w:rPr>
        <w:t>Oracle,</w:t>
      </w:r>
      <w:r w:rsidR="00635FF8">
        <w:rPr>
          <w:rFonts w:asciiTheme="minorHAnsi" w:hAnsiTheme="minorHAnsi" w:cstheme="minorHAnsi"/>
          <w:sz w:val="22"/>
          <w:szCs w:val="22"/>
        </w:rPr>
        <w:t xml:space="preserve"> </w:t>
      </w:r>
      <w:r w:rsidRPr="0071234B">
        <w:rPr>
          <w:rFonts w:asciiTheme="minorHAnsi" w:hAnsiTheme="minorHAnsi" w:cstheme="minorHAnsi"/>
          <w:sz w:val="22"/>
          <w:szCs w:val="22"/>
        </w:rPr>
        <w:t>MySQL,</w:t>
      </w:r>
      <w:r w:rsidR="00635FF8">
        <w:rPr>
          <w:rFonts w:asciiTheme="minorHAnsi" w:hAnsiTheme="minorHAnsi" w:cstheme="minorHAnsi"/>
          <w:sz w:val="22"/>
          <w:szCs w:val="22"/>
        </w:rPr>
        <w:t xml:space="preserve"> MS </w:t>
      </w:r>
      <w:r w:rsidRPr="0071234B">
        <w:rPr>
          <w:rFonts w:asciiTheme="minorHAnsi" w:hAnsiTheme="minorHAnsi" w:cstheme="minorHAnsi"/>
          <w:sz w:val="22"/>
          <w:szCs w:val="22"/>
        </w:rPr>
        <w:t>SQL Server</w:t>
      </w:r>
    </w:p>
    <w:p w14:paraId="0657B3F8" w14:textId="4DD32072" w:rsidR="0071234B" w:rsidRPr="0071234B" w:rsidRDefault="0071234B" w:rsidP="00635FF8">
      <w:pPr>
        <w:pStyle w:val="ListParagraph"/>
        <w:numPr>
          <w:ilvl w:val="0"/>
          <w:numId w:val="22"/>
        </w:numPr>
        <w:ind w:left="1080"/>
        <w:contextualSpacing w:val="0"/>
        <w:rPr>
          <w:rFonts w:asciiTheme="minorHAnsi" w:hAnsiTheme="minorHAnsi" w:cstheme="minorHAnsi"/>
          <w:sz w:val="22"/>
          <w:szCs w:val="22"/>
        </w:rPr>
      </w:pPr>
      <w:r w:rsidRPr="0071234B">
        <w:rPr>
          <w:rFonts w:asciiTheme="minorHAnsi" w:hAnsiTheme="minorHAnsi" w:cstheme="minorHAnsi"/>
          <w:sz w:val="22"/>
          <w:szCs w:val="22"/>
        </w:rPr>
        <w:t>Web Server</w:t>
      </w:r>
      <w:r w:rsidR="00635FF8">
        <w:rPr>
          <w:rFonts w:asciiTheme="minorHAnsi" w:hAnsiTheme="minorHAnsi" w:cstheme="minorHAnsi"/>
          <w:sz w:val="22"/>
          <w:szCs w:val="22"/>
        </w:rPr>
        <w:t xml:space="preserve">: </w:t>
      </w:r>
      <w:r w:rsidRPr="0071234B">
        <w:rPr>
          <w:rFonts w:asciiTheme="minorHAnsi" w:hAnsiTheme="minorHAnsi" w:cstheme="minorHAnsi"/>
          <w:sz w:val="22"/>
          <w:szCs w:val="22"/>
        </w:rPr>
        <w:t>Apache Tomcat</w:t>
      </w:r>
      <w:r w:rsidR="00096739">
        <w:rPr>
          <w:rFonts w:asciiTheme="minorHAnsi" w:hAnsiTheme="minorHAnsi" w:cstheme="minorHAnsi"/>
          <w:sz w:val="22"/>
          <w:szCs w:val="22"/>
        </w:rPr>
        <w:t>, PCF</w:t>
      </w:r>
      <w:r w:rsidR="00BA40DD">
        <w:rPr>
          <w:rFonts w:asciiTheme="minorHAnsi" w:hAnsiTheme="minorHAnsi" w:cstheme="minorHAnsi"/>
          <w:sz w:val="22"/>
          <w:szCs w:val="22"/>
        </w:rPr>
        <w:t xml:space="preserve">, </w:t>
      </w:r>
      <w:r w:rsidR="00741020">
        <w:rPr>
          <w:rFonts w:asciiTheme="minorHAnsi" w:hAnsiTheme="minorHAnsi" w:cstheme="minorHAnsi"/>
          <w:sz w:val="22"/>
          <w:szCs w:val="22"/>
        </w:rPr>
        <w:t>Open shift</w:t>
      </w:r>
    </w:p>
    <w:p w14:paraId="6D9FD4E8" w14:textId="37E4980B" w:rsidR="0071234B" w:rsidRPr="0071234B" w:rsidRDefault="0071234B" w:rsidP="00635FF8">
      <w:pPr>
        <w:pStyle w:val="ListParagraph"/>
        <w:numPr>
          <w:ilvl w:val="0"/>
          <w:numId w:val="22"/>
        </w:numPr>
        <w:ind w:left="1080"/>
        <w:contextualSpacing w:val="0"/>
        <w:rPr>
          <w:rFonts w:asciiTheme="minorHAnsi" w:hAnsiTheme="minorHAnsi" w:cstheme="minorHAnsi"/>
          <w:sz w:val="22"/>
          <w:szCs w:val="22"/>
        </w:rPr>
      </w:pPr>
      <w:r w:rsidRPr="0071234B">
        <w:rPr>
          <w:rFonts w:asciiTheme="minorHAnsi" w:hAnsiTheme="minorHAnsi" w:cstheme="minorHAnsi"/>
          <w:sz w:val="22"/>
          <w:szCs w:val="22"/>
        </w:rPr>
        <w:t>IDE</w:t>
      </w:r>
      <w:r w:rsidR="00635FF8">
        <w:rPr>
          <w:rFonts w:asciiTheme="minorHAnsi" w:hAnsiTheme="minorHAnsi" w:cstheme="minorHAnsi"/>
          <w:sz w:val="22"/>
          <w:szCs w:val="22"/>
        </w:rPr>
        <w:t xml:space="preserve">: </w:t>
      </w:r>
      <w:r w:rsidRPr="0071234B">
        <w:rPr>
          <w:rFonts w:asciiTheme="minorHAnsi" w:hAnsiTheme="minorHAnsi" w:cstheme="minorHAnsi"/>
          <w:sz w:val="22"/>
          <w:szCs w:val="22"/>
        </w:rPr>
        <w:t>Eclipse</w:t>
      </w:r>
      <w:r w:rsidR="00635FF8">
        <w:rPr>
          <w:rFonts w:asciiTheme="minorHAnsi" w:hAnsiTheme="minorHAnsi" w:cstheme="minorHAnsi"/>
          <w:sz w:val="22"/>
          <w:szCs w:val="22"/>
        </w:rPr>
        <w:t xml:space="preserve">, </w:t>
      </w:r>
      <w:r w:rsidRPr="0071234B">
        <w:rPr>
          <w:rFonts w:asciiTheme="minorHAnsi" w:hAnsiTheme="minorHAnsi" w:cstheme="minorHAnsi"/>
          <w:sz w:val="22"/>
          <w:szCs w:val="22"/>
        </w:rPr>
        <w:t>IntelliJ</w:t>
      </w:r>
      <w:r w:rsidR="008A1798">
        <w:rPr>
          <w:rFonts w:asciiTheme="minorHAnsi" w:hAnsiTheme="minorHAnsi" w:cstheme="minorHAnsi"/>
          <w:sz w:val="22"/>
          <w:szCs w:val="22"/>
        </w:rPr>
        <w:t>, VS Code</w:t>
      </w:r>
    </w:p>
    <w:p w14:paraId="6956017D" w14:textId="76FDC71B" w:rsidR="00FA5445" w:rsidRPr="00BA1B14" w:rsidRDefault="0071234B" w:rsidP="00635FF8">
      <w:pPr>
        <w:pStyle w:val="ListParagraph"/>
        <w:numPr>
          <w:ilvl w:val="0"/>
          <w:numId w:val="22"/>
        </w:numPr>
        <w:ind w:left="1080"/>
        <w:contextualSpacing w:val="0"/>
        <w:rPr>
          <w:rFonts w:asciiTheme="minorHAnsi" w:hAnsiTheme="minorHAnsi" w:cstheme="minorHAnsi"/>
          <w:sz w:val="22"/>
          <w:szCs w:val="22"/>
        </w:rPr>
      </w:pPr>
      <w:r w:rsidRPr="0071234B">
        <w:rPr>
          <w:rFonts w:asciiTheme="minorHAnsi" w:hAnsiTheme="minorHAnsi" w:cstheme="minorHAnsi"/>
          <w:sz w:val="22"/>
          <w:szCs w:val="22"/>
        </w:rPr>
        <w:t>Other Tools</w:t>
      </w:r>
      <w:r w:rsidR="00635FF8">
        <w:rPr>
          <w:rFonts w:asciiTheme="minorHAnsi" w:hAnsiTheme="minorHAnsi" w:cstheme="minorHAnsi"/>
          <w:sz w:val="22"/>
          <w:szCs w:val="22"/>
        </w:rPr>
        <w:t xml:space="preserve">: </w:t>
      </w:r>
      <w:r w:rsidR="007A2D3F" w:rsidRPr="0071234B">
        <w:rPr>
          <w:rFonts w:asciiTheme="minorHAnsi" w:hAnsiTheme="minorHAnsi" w:cstheme="minorHAnsi"/>
          <w:sz w:val="22"/>
          <w:szCs w:val="22"/>
        </w:rPr>
        <w:t>Git</w:t>
      </w:r>
      <w:r w:rsidR="007A2D3F">
        <w:rPr>
          <w:rFonts w:asciiTheme="minorHAnsi" w:hAnsiTheme="minorHAnsi" w:cstheme="minorHAnsi"/>
          <w:sz w:val="22"/>
          <w:szCs w:val="22"/>
        </w:rPr>
        <w:t>Hub</w:t>
      </w:r>
      <w:r w:rsidRPr="0071234B">
        <w:rPr>
          <w:rFonts w:asciiTheme="minorHAnsi" w:hAnsiTheme="minorHAnsi" w:cstheme="minorHAnsi"/>
          <w:sz w:val="22"/>
          <w:szCs w:val="22"/>
        </w:rPr>
        <w:t xml:space="preserve">, </w:t>
      </w:r>
      <w:r w:rsidR="00635FF8" w:rsidRPr="0071234B">
        <w:rPr>
          <w:rFonts w:asciiTheme="minorHAnsi" w:hAnsiTheme="minorHAnsi" w:cstheme="minorHAnsi"/>
          <w:sz w:val="22"/>
          <w:szCs w:val="22"/>
        </w:rPr>
        <w:t>SVN</w:t>
      </w:r>
      <w:r w:rsidRPr="0071234B">
        <w:rPr>
          <w:rFonts w:asciiTheme="minorHAnsi" w:hAnsiTheme="minorHAnsi" w:cstheme="minorHAnsi"/>
          <w:sz w:val="22"/>
          <w:szCs w:val="22"/>
        </w:rPr>
        <w:t xml:space="preserve">, </w:t>
      </w:r>
      <w:r w:rsidR="006E3DDC">
        <w:rPr>
          <w:rFonts w:asciiTheme="minorHAnsi" w:hAnsiTheme="minorHAnsi" w:cstheme="minorHAnsi"/>
          <w:sz w:val="22"/>
          <w:szCs w:val="22"/>
        </w:rPr>
        <w:t>WinSCP,</w:t>
      </w:r>
      <w:r w:rsidR="000B3F81">
        <w:rPr>
          <w:rFonts w:asciiTheme="minorHAnsi" w:hAnsiTheme="minorHAnsi" w:cstheme="minorHAnsi"/>
          <w:sz w:val="22"/>
          <w:szCs w:val="22"/>
        </w:rPr>
        <w:t xml:space="preserve"> </w:t>
      </w:r>
      <w:r w:rsidR="006E3DDC">
        <w:rPr>
          <w:rFonts w:asciiTheme="minorHAnsi" w:hAnsiTheme="minorHAnsi" w:cstheme="minorHAnsi"/>
          <w:sz w:val="22"/>
          <w:szCs w:val="22"/>
        </w:rPr>
        <w:t>Putty</w:t>
      </w:r>
      <w:r w:rsidR="000B3F81">
        <w:rPr>
          <w:rFonts w:asciiTheme="minorHAnsi" w:hAnsiTheme="minorHAnsi" w:cstheme="minorHAnsi"/>
          <w:sz w:val="22"/>
          <w:szCs w:val="22"/>
        </w:rPr>
        <w:t xml:space="preserve">, </w:t>
      </w:r>
      <w:r w:rsidR="000B3F81" w:rsidRPr="0040423C">
        <w:rPr>
          <w:rFonts w:asciiTheme="minorHAnsi" w:hAnsiTheme="minorHAnsi" w:cstheme="minorHAnsi"/>
          <w:b/>
          <w:bCs/>
          <w:sz w:val="22"/>
          <w:szCs w:val="22"/>
        </w:rPr>
        <w:t>Splunk</w:t>
      </w:r>
      <w:r w:rsidR="000B3F81">
        <w:rPr>
          <w:rFonts w:asciiTheme="minorHAnsi" w:hAnsiTheme="minorHAnsi" w:cstheme="minorHAnsi"/>
          <w:sz w:val="22"/>
          <w:szCs w:val="22"/>
        </w:rPr>
        <w:t>, Insomnia</w:t>
      </w:r>
      <w:r w:rsidR="00DA7204">
        <w:rPr>
          <w:rFonts w:asciiTheme="minorHAnsi" w:hAnsiTheme="minorHAnsi" w:cstheme="minorHAnsi"/>
          <w:sz w:val="22"/>
          <w:szCs w:val="22"/>
        </w:rPr>
        <w:t>,</w:t>
      </w:r>
      <w:r w:rsidR="00814E7B">
        <w:rPr>
          <w:rFonts w:asciiTheme="minorHAnsi" w:hAnsiTheme="minorHAnsi" w:cstheme="minorHAnsi"/>
          <w:sz w:val="22"/>
          <w:szCs w:val="22"/>
        </w:rPr>
        <w:t xml:space="preserve"> </w:t>
      </w:r>
      <w:r w:rsidR="0040423C">
        <w:rPr>
          <w:rFonts w:asciiTheme="minorHAnsi" w:hAnsiTheme="minorHAnsi" w:cstheme="minorHAnsi"/>
          <w:sz w:val="22"/>
          <w:szCs w:val="22"/>
        </w:rPr>
        <w:t>Swagger,</w:t>
      </w:r>
      <w:r w:rsidR="0040423C" w:rsidRPr="0040423C">
        <w:t xml:space="preserve"> </w:t>
      </w:r>
      <w:r w:rsidR="0040423C" w:rsidRPr="0040423C">
        <w:rPr>
          <w:rFonts w:asciiTheme="minorHAnsi" w:hAnsiTheme="minorHAnsi" w:cstheme="minorHAnsi"/>
          <w:b/>
          <w:bCs/>
          <w:sz w:val="22"/>
          <w:szCs w:val="22"/>
        </w:rPr>
        <w:t>Grafana</w:t>
      </w:r>
      <w:r w:rsidR="00955383">
        <w:rPr>
          <w:rFonts w:asciiTheme="minorHAnsi" w:hAnsiTheme="minorHAnsi" w:cstheme="minorHAnsi"/>
          <w:b/>
          <w:bCs/>
          <w:sz w:val="22"/>
          <w:szCs w:val="22"/>
        </w:rPr>
        <w:t>, App Dynamic.</w:t>
      </w:r>
    </w:p>
    <w:p w14:paraId="6956017E" w14:textId="77777777" w:rsidR="00FA5445" w:rsidRPr="00BA1B14" w:rsidRDefault="00FA5445" w:rsidP="00464081">
      <w:pPr>
        <w:pStyle w:val="ListParagraph"/>
        <w:numPr>
          <w:ilvl w:val="0"/>
          <w:numId w:val="20"/>
        </w:numPr>
        <w:contextualSpacing w:val="0"/>
        <w:rPr>
          <w:rFonts w:asciiTheme="minorHAnsi" w:hAnsiTheme="minorHAnsi" w:cstheme="minorHAnsi"/>
          <w:b/>
          <w:sz w:val="22"/>
          <w:szCs w:val="22"/>
        </w:rPr>
      </w:pPr>
      <w:r w:rsidRPr="00BA1B14">
        <w:rPr>
          <w:rFonts w:asciiTheme="minorHAnsi" w:hAnsiTheme="minorHAnsi" w:cstheme="minorHAnsi"/>
          <w:b/>
          <w:sz w:val="22"/>
          <w:szCs w:val="22"/>
        </w:rPr>
        <w:t>Additional Skills:</w:t>
      </w:r>
    </w:p>
    <w:p w14:paraId="69560180" w14:textId="55ABB56D" w:rsidR="00FA5445" w:rsidRPr="00BA1B14" w:rsidRDefault="0071234B" w:rsidP="00464081">
      <w:pPr>
        <w:pStyle w:val="ListParagraph"/>
        <w:numPr>
          <w:ilvl w:val="0"/>
          <w:numId w:val="22"/>
        </w:numPr>
        <w:ind w:left="1080"/>
        <w:contextualSpacing w:val="0"/>
        <w:rPr>
          <w:rFonts w:asciiTheme="minorHAnsi" w:hAnsiTheme="minorHAnsi" w:cstheme="minorHAnsi"/>
          <w:sz w:val="22"/>
          <w:szCs w:val="22"/>
        </w:rPr>
      </w:pPr>
      <w:r w:rsidRPr="0071234B">
        <w:rPr>
          <w:rFonts w:asciiTheme="minorHAnsi" w:hAnsiTheme="minorHAnsi" w:cstheme="minorHAnsi"/>
          <w:sz w:val="22"/>
          <w:szCs w:val="22"/>
        </w:rPr>
        <w:t>Operating System</w:t>
      </w:r>
      <w:r>
        <w:rPr>
          <w:rFonts w:asciiTheme="minorHAnsi" w:hAnsiTheme="minorHAnsi" w:cstheme="minorHAnsi"/>
          <w:sz w:val="22"/>
          <w:szCs w:val="22"/>
        </w:rPr>
        <w:t xml:space="preserve">: MS </w:t>
      </w:r>
      <w:r w:rsidRPr="0071234B">
        <w:rPr>
          <w:rFonts w:asciiTheme="minorHAnsi" w:hAnsiTheme="minorHAnsi" w:cstheme="minorHAnsi"/>
          <w:sz w:val="22"/>
          <w:szCs w:val="22"/>
        </w:rPr>
        <w:t>Windows, Ubuntu</w:t>
      </w:r>
    </w:p>
    <w:p w14:paraId="69560183" w14:textId="77777777" w:rsidR="00FA5445" w:rsidRPr="00BA1B14" w:rsidRDefault="00B53772" w:rsidP="00464081">
      <w:pPr>
        <w:pStyle w:val="Heading5"/>
        <w:pBdr>
          <w:bottom w:val="single" w:sz="4" w:space="1" w:color="0070C0"/>
        </w:pBdr>
        <w:shd w:val="clear" w:color="auto" w:fill="auto"/>
        <w:tabs>
          <w:tab w:val="left" w:pos="0"/>
        </w:tabs>
        <w:spacing w:after="240"/>
        <w:rPr>
          <w:rFonts w:asciiTheme="minorHAnsi" w:hAnsiTheme="minorHAnsi" w:cstheme="minorHAnsi"/>
          <w:smallCaps w:val="0"/>
          <w:color w:val="0070C0"/>
          <w:sz w:val="22"/>
          <w:szCs w:val="22"/>
          <w:u w:val="none"/>
        </w:rPr>
      </w:pPr>
      <w:r w:rsidRPr="00BA1B14">
        <w:rPr>
          <w:rFonts w:asciiTheme="minorHAnsi" w:hAnsiTheme="minorHAnsi" w:cstheme="minorHAnsi"/>
          <w:smallCaps w:val="0"/>
          <w:color w:val="0070C0"/>
          <w:sz w:val="22"/>
          <w:szCs w:val="22"/>
          <w:u w:val="none"/>
        </w:rPr>
        <w:t>SUMMARY</w:t>
      </w:r>
    </w:p>
    <w:p w14:paraId="7B7F3AC1" w14:textId="300F3707" w:rsidR="00EB5856" w:rsidRPr="00EB5856" w:rsidRDefault="00EB5856" w:rsidP="00EB5856">
      <w:pPr>
        <w:pStyle w:val="ListParagraph"/>
        <w:numPr>
          <w:ilvl w:val="0"/>
          <w:numId w:val="20"/>
        </w:numPr>
        <w:rPr>
          <w:rFonts w:asciiTheme="minorHAnsi" w:hAnsiTheme="minorHAnsi" w:cstheme="minorHAnsi"/>
          <w:sz w:val="22"/>
          <w:szCs w:val="22"/>
        </w:rPr>
      </w:pPr>
      <w:r w:rsidRPr="00EB5856">
        <w:rPr>
          <w:rFonts w:asciiTheme="minorHAnsi" w:hAnsiTheme="minorHAnsi" w:cstheme="minorHAnsi"/>
          <w:sz w:val="22"/>
          <w:szCs w:val="22"/>
        </w:rPr>
        <w:t xml:space="preserve">Competitive experience in </w:t>
      </w:r>
      <w:r>
        <w:rPr>
          <w:rFonts w:asciiTheme="minorHAnsi" w:hAnsiTheme="minorHAnsi" w:cstheme="minorHAnsi"/>
          <w:sz w:val="22"/>
          <w:szCs w:val="22"/>
        </w:rPr>
        <w:t xml:space="preserve">the </w:t>
      </w:r>
      <w:r w:rsidRPr="00EB5856">
        <w:rPr>
          <w:rFonts w:asciiTheme="minorHAnsi" w:hAnsiTheme="minorHAnsi" w:cstheme="minorHAnsi"/>
          <w:sz w:val="22"/>
          <w:szCs w:val="22"/>
        </w:rPr>
        <w:t>I</w:t>
      </w:r>
      <w:r>
        <w:rPr>
          <w:rFonts w:asciiTheme="minorHAnsi" w:hAnsiTheme="minorHAnsi" w:cstheme="minorHAnsi"/>
          <w:sz w:val="22"/>
          <w:szCs w:val="22"/>
        </w:rPr>
        <w:t xml:space="preserve">nformation </w:t>
      </w:r>
      <w:r w:rsidRPr="00EB5856">
        <w:rPr>
          <w:rFonts w:asciiTheme="minorHAnsi" w:hAnsiTheme="minorHAnsi" w:cstheme="minorHAnsi"/>
          <w:sz w:val="22"/>
          <w:szCs w:val="22"/>
        </w:rPr>
        <w:t>T</w:t>
      </w:r>
      <w:r>
        <w:rPr>
          <w:rFonts w:asciiTheme="minorHAnsi" w:hAnsiTheme="minorHAnsi" w:cstheme="minorHAnsi"/>
          <w:sz w:val="22"/>
          <w:szCs w:val="22"/>
        </w:rPr>
        <w:t>echnology</w:t>
      </w:r>
      <w:r w:rsidRPr="00EB5856">
        <w:rPr>
          <w:rFonts w:asciiTheme="minorHAnsi" w:hAnsiTheme="minorHAnsi" w:cstheme="minorHAnsi"/>
          <w:sz w:val="22"/>
          <w:szCs w:val="22"/>
        </w:rPr>
        <w:t xml:space="preserve"> industry using </w:t>
      </w:r>
      <w:r w:rsidRPr="00EB5856">
        <w:rPr>
          <w:rFonts w:asciiTheme="minorHAnsi" w:hAnsiTheme="minorHAnsi" w:cstheme="minorHAnsi"/>
          <w:b/>
          <w:sz w:val="22"/>
          <w:szCs w:val="22"/>
        </w:rPr>
        <w:t>Java/ J2EE</w:t>
      </w:r>
      <w:r w:rsidRPr="00EB5856">
        <w:rPr>
          <w:rFonts w:asciiTheme="minorHAnsi" w:hAnsiTheme="minorHAnsi" w:cstheme="minorHAnsi"/>
          <w:sz w:val="22"/>
          <w:szCs w:val="22"/>
        </w:rPr>
        <w:t xml:space="preserve"> technologies</w:t>
      </w:r>
    </w:p>
    <w:p w14:paraId="745761F9" w14:textId="76D1B6F0" w:rsidR="00EB5856" w:rsidRPr="00EB5856" w:rsidRDefault="00EB5856" w:rsidP="00EB5856">
      <w:pPr>
        <w:pStyle w:val="ListParagraph"/>
        <w:numPr>
          <w:ilvl w:val="0"/>
          <w:numId w:val="20"/>
        </w:numPr>
        <w:rPr>
          <w:rFonts w:asciiTheme="minorHAnsi" w:hAnsiTheme="minorHAnsi" w:cstheme="minorHAnsi"/>
          <w:sz w:val="22"/>
          <w:szCs w:val="22"/>
        </w:rPr>
      </w:pPr>
      <w:r w:rsidRPr="00EB5856">
        <w:rPr>
          <w:rFonts w:asciiTheme="minorHAnsi" w:hAnsiTheme="minorHAnsi" w:cstheme="minorHAnsi"/>
          <w:sz w:val="22"/>
          <w:szCs w:val="22"/>
        </w:rPr>
        <w:t xml:space="preserve">Experience in developing web </w:t>
      </w:r>
      <w:r w:rsidR="0004288E" w:rsidRPr="00EB5856">
        <w:rPr>
          <w:rFonts w:asciiTheme="minorHAnsi" w:hAnsiTheme="minorHAnsi" w:cstheme="minorHAnsi"/>
          <w:sz w:val="22"/>
          <w:szCs w:val="22"/>
        </w:rPr>
        <w:t>applications</w:t>
      </w:r>
      <w:r>
        <w:rPr>
          <w:rFonts w:asciiTheme="minorHAnsi" w:hAnsiTheme="minorHAnsi" w:cstheme="minorHAnsi"/>
          <w:sz w:val="22"/>
          <w:szCs w:val="22"/>
        </w:rPr>
        <w:t xml:space="preserve"> </w:t>
      </w:r>
      <w:r w:rsidRPr="00EB5856">
        <w:rPr>
          <w:rFonts w:asciiTheme="minorHAnsi" w:hAnsiTheme="minorHAnsi" w:cstheme="minorHAnsi"/>
          <w:sz w:val="22"/>
          <w:szCs w:val="22"/>
        </w:rPr>
        <w:t xml:space="preserve">using </w:t>
      </w:r>
      <w:r w:rsidRPr="00EB5856">
        <w:rPr>
          <w:rFonts w:asciiTheme="minorHAnsi" w:hAnsiTheme="minorHAnsi" w:cstheme="minorHAnsi"/>
          <w:b/>
          <w:sz w:val="22"/>
          <w:szCs w:val="22"/>
        </w:rPr>
        <w:t xml:space="preserve">Core Java, J2EE, Spring Boot, </w:t>
      </w:r>
      <w:r w:rsidR="00A96877">
        <w:rPr>
          <w:rFonts w:asciiTheme="minorHAnsi" w:hAnsiTheme="minorHAnsi" w:cstheme="minorHAnsi"/>
          <w:b/>
          <w:sz w:val="22"/>
          <w:szCs w:val="22"/>
        </w:rPr>
        <w:t>Kafka,</w:t>
      </w:r>
      <w:r w:rsidR="0004288E">
        <w:rPr>
          <w:rFonts w:asciiTheme="minorHAnsi" w:hAnsiTheme="minorHAnsi" w:cstheme="minorHAnsi"/>
          <w:b/>
          <w:sz w:val="22"/>
          <w:szCs w:val="22"/>
        </w:rPr>
        <w:t xml:space="preserve"> </w:t>
      </w:r>
      <w:r w:rsidRPr="00EB5856">
        <w:rPr>
          <w:rFonts w:asciiTheme="minorHAnsi" w:hAnsiTheme="minorHAnsi" w:cstheme="minorHAnsi"/>
          <w:b/>
          <w:sz w:val="22"/>
          <w:szCs w:val="22"/>
        </w:rPr>
        <w:t>JPA, Jenkins, RESTFUL</w:t>
      </w:r>
      <w:r w:rsidR="0071234B">
        <w:rPr>
          <w:rFonts w:asciiTheme="minorHAnsi" w:hAnsiTheme="minorHAnsi" w:cstheme="minorHAnsi"/>
          <w:b/>
          <w:sz w:val="22"/>
          <w:szCs w:val="22"/>
        </w:rPr>
        <w:t xml:space="preserve"> </w:t>
      </w:r>
      <w:r w:rsidRPr="00EB5856">
        <w:rPr>
          <w:rFonts w:asciiTheme="minorHAnsi" w:hAnsiTheme="minorHAnsi" w:cstheme="minorHAnsi"/>
          <w:b/>
          <w:sz w:val="22"/>
          <w:szCs w:val="22"/>
        </w:rPr>
        <w:t>Web Services</w:t>
      </w:r>
      <w:r>
        <w:rPr>
          <w:rFonts w:asciiTheme="minorHAnsi" w:hAnsiTheme="minorHAnsi" w:cstheme="minorHAnsi"/>
          <w:b/>
          <w:sz w:val="22"/>
          <w:szCs w:val="22"/>
        </w:rPr>
        <w:t>,</w:t>
      </w:r>
      <w:r w:rsidR="00171E5F">
        <w:rPr>
          <w:rFonts w:asciiTheme="minorHAnsi" w:hAnsiTheme="minorHAnsi" w:cstheme="minorHAnsi"/>
          <w:sz w:val="22"/>
          <w:szCs w:val="22"/>
        </w:rPr>
        <w:t xml:space="preserve"> </w:t>
      </w:r>
      <w:r w:rsidR="00171E5F" w:rsidRPr="00EB5856">
        <w:rPr>
          <w:rFonts w:asciiTheme="minorHAnsi" w:hAnsiTheme="minorHAnsi" w:cstheme="minorHAnsi"/>
          <w:b/>
          <w:sz w:val="22"/>
          <w:szCs w:val="22"/>
        </w:rPr>
        <w:t>Microservices</w:t>
      </w:r>
      <w:r w:rsidR="00971D77">
        <w:rPr>
          <w:rFonts w:asciiTheme="minorHAnsi" w:hAnsiTheme="minorHAnsi" w:cstheme="minorHAnsi"/>
          <w:b/>
          <w:sz w:val="22"/>
          <w:szCs w:val="22"/>
        </w:rPr>
        <w:t xml:space="preserve"> and </w:t>
      </w:r>
      <w:r w:rsidRPr="00EB5856">
        <w:rPr>
          <w:rFonts w:asciiTheme="minorHAnsi" w:hAnsiTheme="minorHAnsi" w:cstheme="minorHAnsi"/>
          <w:b/>
          <w:sz w:val="22"/>
          <w:szCs w:val="22"/>
        </w:rPr>
        <w:t>Spring Framework</w:t>
      </w:r>
    </w:p>
    <w:p w14:paraId="5AE1B451" w14:textId="7F7BF886" w:rsidR="00EB5856" w:rsidRPr="00EB5856" w:rsidRDefault="00EB5856" w:rsidP="00EB5856">
      <w:pPr>
        <w:pStyle w:val="ListParagraph"/>
        <w:numPr>
          <w:ilvl w:val="0"/>
          <w:numId w:val="20"/>
        </w:numPr>
        <w:rPr>
          <w:rFonts w:asciiTheme="minorHAnsi" w:hAnsiTheme="minorHAnsi" w:cstheme="minorHAnsi"/>
          <w:sz w:val="22"/>
          <w:szCs w:val="22"/>
        </w:rPr>
      </w:pPr>
      <w:r w:rsidRPr="00EB5856">
        <w:rPr>
          <w:rFonts w:asciiTheme="minorHAnsi" w:hAnsiTheme="minorHAnsi" w:cstheme="minorHAnsi"/>
          <w:sz w:val="22"/>
          <w:szCs w:val="22"/>
        </w:rPr>
        <w:t>Hands</w:t>
      </w:r>
      <w:r>
        <w:rPr>
          <w:rFonts w:asciiTheme="minorHAnsi" w:hAnsiTheme="minorHAnsi" w:cstheme="minorHAnsi"/>
          <w:sz w:val="22"/>
          <w:szCs w:val="22"/>
        </w:rPr>
        <w:t>-</w:t>
      </w:r>
      <w:r w:rsidRPr="00EB5856">
        <w:rPr>
          <w:rFonts w:asciiTheme="minorHAnsi" w:hAnsiTheme="minorHAnsi" w:cstheme="minorHAnsi"/>
          <w:sz w:val="22"/>
          <w:szCs w:val="22"/>
        </w:rPr>
        <w:t xml:space="preserve">on experience in </w:t>
      </w:r>
      <w:r w:rsidR="00F9544B" w:rsidRPr="00F9544B">
        <w:rPr>
          <w:rFonts w:asciiTheme="minorHAnsi" w:hAnsiTheme="minorHAnsi" w:cstheme="minorHAnsi"/>
          <w:b/>
          <w:bCs/>
          <w:sz w:val="22"/>
          <w:szCs w:val="22"/>
        </w:rPr>
        <w:t>Angular</w:t>
      </w:r>
      <w:r w:rsidR="00F9544B">
        <w:rPr>
          <w:rFonts w:asciiTheme="minorHAnsi" w:hAnsiTheme="minorHAnsi" w:cstheme="minorHAnsi"/>
          <w:sz w:val="22"/>
          <w:szCs w:val="22"/>
        </w:rPr>
        <w:t xml:space="preserve">, </w:t>
      </w:r>
      <w:r w:rsidRPr="00EB5856">
        <w:rPr>
          <w:rFonts w:asciiTheme="minorHAnsi" w:hAnsiTheme="minorHAnsi" w:cstheme="minorHAnsi"/>
          <w:b/>
          <w:sz w:val="22"/>
          <w:szCs w:val="22"/>
        </w:rPr>
        <w:t>AngularJS, HTML, and CSS</w:t>
      </w:r>
    </w:p>
    <w:p w14:paraId="1FCF5ECB" w14:textId="229079A8" w:rsidR="00EB5856" w:rsidRPr="00EB5856" w:rsidRDefault="00EB5856" w:rsidP="00EB5856">
      <w:pPr>
        <w:pStyle w:val="ListParagraph"/>
        <w:numPr>
          <w:ilvl w:val="0"/>
          <w:numId w:val="20"/>
        </w:numPr>
        <w:rPr>
          <w:rFonts w:asciiTheme="minorHAnsi" w:hAnsiTheme="minorHAnsi" w:cstheme="minorHAnsi"/>
          <w:sz w:val="22"/>
          <w:szCs w:val="22"/>
        </w:rPr>
      </w:pPr>
      <w:r w:rsidRPr="00EB5856">
        <w:rPr>
          <w:rFonts w:asciiTheme="minorHAnsi" w:hAnsiTheme="minorHAnsi" w:cstheme="minorHAnsi"/>
          <w:sz w:val="22"/>
          <w:szCs w:val="22"/>
        </w:rPr>
        <w:t>Good</w:t>
      </w:r>
      <w:r w:rsidR="0071234B">
        <w:rPr>
          <w:rFonts w:asciiTheme="minorHAnsi" w:hAnsiTheme="minorHAnsi" w:cstheme="minorHAnsi"/>
          <w:sz w:val="22"/>
          <w:szCs w:val="22"/>
        </w:rPr>
        <w:t xml:space="preserve"> </w:t>
      </w:r>
      <w:r w:rsidRPr="00EB5856">
        <w:rPr>
          <w:rFonts w:asciiTheme="minorHAnsi" w:hAnsiTheme="minorHAnsi" w:cstheme="minorHAnsi"/>
          <w:sz w:val="22"/>
          <w:szCs w:val="22"/>
        </w:rPr>
        <w:t>experience working</w:t>
      </w:r>
      <w:r w:rsidR="0071234B">
        <w:rPr>
          <w:rFonts w:asciiTheme="minorHAnsi" w:hAnsiTheme="minorHAnsi" w:cstheme="minorHAnsi"/>
          <w:sz w:val="22"/>
          <w:szCs w:val="22"/>
        </w:rPr>
        <w:t xml:space="preserve"> </w:t>
      </w:r>
      <w:r w:rsidRPr="00EB5856">
        <w:rPr>
          <w:rFonts w:asciiTheme="minorHAnsi" w:hAnsiTheme="minorHAnsi" w:cstheme="minorHAnsi"/>
          <w:sz w:val="22"/>
          <w:szCs w:val="22"/>
        </w:rPr>
        <w:t>in</w:t>
      </w:r>
      <w:r w:rsidR="0071234B">
        <w:rPr>
          <w:rFonts w:asciiTheme="minorHAnsi" w:hAnsiTheme="minorHAnsi" w:cstheme="minorHAnsi"/>
          <w:sz w:val="22"/>
          <w:szCs w:val="22"/>
        </w:rPr>
        <w:t xml:space="preserve"> </w:t>
      </w:r>
      <w:r w:rsidRPr="00EB5856">
        <w:rPr>
          <w:rFonts w:asciiTheme="minorHAnsi" w:hAnsiTheme="minorHAnsi" w:cstheme="minorHAnsi"/>
          <w:sz w:val="22"/>
          <w:szCs w:val="22"/>
        </w:rPr>
        <w:t>the</w:t>
      </w:r>
      <w:r w:rsidR="0071234B">
        <w:rPr>
          <w:rFonts w:asciiTheme="minorHAnsi" w:hAnsiTheme="minorHAnsi" w:cstheme="minorHAnsi"/>
          <w:sz w:val="22"/>
          <w:szCs w:val="22"/>
        </w:rPr>
        <w:t xml:space="preserve"> </w:t>
      </w:r>
      <w:r w:rsidRPr="00EB5856">
        <w:rPr>
          <w:rFonts w:asciiTheme="minorHAnsi" w:hAnsiTheme="minorHAnsi" w:cstheme="minorHAnsi"/>
          <w:sz w:val="22"/>
          <w:szCs w:val="22"/>
        </w:rPr>
        <w:t>complete</w:t>
      </w:r>
      <w:r w:rsidR="0071234B">
        <w:rPr>
          <w:rFonts w:asciiTheme="minorHAnsi" w:hAnsiTheme="minorHAnsi" w:cstheme="minorHAnsi"/>
          <w:sz w:val="22"/>
          <w:szCs w:val="22"/>
        </w:rPr>
        <w:t xml:space="preserve"> </w:t>
      </w:r>
      <w:r w:rsidRPr="00EB5856">
        <w:rPr>
          <w:rFonts w:asciiTheme="minorHAnsi" w:hAnsiTheme="minorHAnsi" w:cstheme="minorHAnsi"/>
          <w:b/>
          <w:sz w:val="22"/>
          <w:szCs w:val="22"/>
        </w:rPr>
        <w:t>Software</w:t>
      </w:r>
      <w:r w:rsidR="0071234B">
        <w:rPr>
          <w:rFonts w:asciiTheme="minorHAnsi" w:hAnsiTheme="minorHAnsi" w:cstheme="minorHAnsi"/>
          <w:b/>
          <w:sz w:val="22"/>
          <w:szCs w:val="22"/>
        </w:rPr>
        <w:t xml:space="preserve"> </w:t>
      </w:r>
      <w:r w:rsidRPr="00EB5856">
        <w:rPr>
          <w:rFonts w:asciiTheme="minorHAnsi" w:hAnsiTheme="minorHAnsi" w:cstheme="minorHAnsi"/>
          <w:b/>
          <w:sz w:val="22"/>
          <w:szCs w:val="22"/>
        </w:rPr>
        <w:t>Development Life</w:t>
      </w:r>
      <w:r w:rsidR="0071234B">
        <w:rPr>
          <w:rFonts w:asciiTheme="minorHAnsi" w:hAnsiTheme="minorHAnsi" w:cstheme="minorHAnsi"/>
          <w:b/>
          <w:sz w:val="22"/>
          <w:szCs w:val="22"/>
        </w:rPr>
        <w:t xml:space="preserve"> </w:t>
      </w:r>
      <w:r w:rsidRPr="00EB5856">
        <w:rPr>
          <w:rFonts w:asciiTheme="minorHAnsi" w:hAnsiTheme="minorHAnsi" w:cstheme="minorHAnsi"/>
          <w:b/>
          <w:sz w:val="22"/>
          <w:szCs w:val="22"/>
        </w:rPr>
        <w:t>Cycle (SDLC)</w:t>
      </w:r>
      <w:r>
        <w:rPr>
          <w:rFonts w:asciiTheme="minorHAnsi" w:hAnsiTheme="minorHAnsi" w:cstheme="minorHAnsi"/>
          <w:sz w:val="22"/>
          <w:szCs w:val="22"/>
        </w:rPr>
        <w:t xml:space="preserve"> </w:t>
      </w:r>
      <w:r w:rsidRPr="00EB5856">
        <w:rPr>
          <w:rFonts w:asciiTheme="minorHAnsi" w:hAnsiTheme="minorHAnsi" w:cstheme="minorHAnsi"/>
          <w:sz w:val="22"/>
          <w:szCs w:val="22"/>
        </w:rPr>
        <w:t>involving development, documentation, testing</w:t>
      </w:r>
      <w:r>
        <w:rPr>
          <w:rFonts w:asciiTheme="minorHAnsi" w:hAnsiTheme="minorHAnsi" w:cstheme="minorHAnsi"/>
          <w:sz w:val="22"/>
          <w:szCs w:val="22"/>
        </w:rPr>
        <w:t>,</w:t>
      </w:r>
      <w:r w:rsidRPr="00EB5856">
        <w:rPr>
          <w:rFonts w:asciiTheme="minorHAnsi" w:hAnsiTheme="minorHAnsi" w:cstheme="minorHAnsi"/>
          <w:sz w:val="22"/>
          <w:szCs w:val="22"/>
        </w:rPr>
        <w:t xml:space="preserve"> and maintenance</w:t>
      </w:r>
    </w:p>
    <w:p w14:paraId="717463A4" w14:textId="51E2F24F" w:rsidR="00EB5856" w:rsidRPr="00EB5856" w:rsidRDefault="00EB5856" w:rsidP="00EB5856">
      <w:pPr>
        <w:pStyle w:val="ListParagraph"/>
        <w:numPr>
          <w:ilvl w:val="0"/>
          <w:numId w:val="20"/>
        </w:numPr>
        <w:rPr>
          <w:rFonts w:asciiTheme="minorHAnsi" w:hAnsiTheme="minorHAnsi" w:cstheme="minorHAnsi"/>
          <w:sz w:val="22"/>
          <w:szCs w:val="22"/>
        </w:rPr>
      </w:pPr>
      <w:r w:rsidRPr="00EB5856">
        <w:rPr>
          <w:rFonts w:asciiTheme="minorHAnsi" w:hAnsiTheme="minorHAnsi" w:cstheme="minorHAnsi"/>
          <w:sz w:val="22"/>
          <w:szCs w:val="22"/>
        </w:rPr>
        <w:t xml:space="preserve">Expertise in using the tools such as </w:t>
      </w:r>
      <w:r w:rsidRPr="00EB5856">
        <w:rPr>
          <w:rFonts w:asciiTheme="minorHAnsi" w:hAnsiTheme="minorHAnsi" w:cstheme="minorHAnsi"/>
          <w:b/>
          <w:sz w:val="22"/>
          <w:szCs w:val="22"/>
        </w:rPr>
        <w:t>Eclipse, SVN</w:t>
      </w:r>
      <w:r>
        <w:rPr>
          <w:rFonts w:asciiTheme="minorHAnsi" w:hAnsiTheme="minorHAnsi" w:cstheme="minorHAnsi"/>
          <w:b/>
          <w:sz w:val="22"/>
          <w:szCs w:val="22"/>
        </w:rPr>
        <w:t>,</w:t>
      </w:r>
      <w:r w:rsidRPr="00EB5856">
        <w:rPr>
          <w:rFonts w:asciiTheme="minorHAnsi" w:hAnsiTheme="minorHAnsi" w:cstheme="minorHAnsi"/>
          <w:b/>
          <w:sz w:val="22"/>
          <w:szCs w:val="22"/>
        </w:rPr>
        <w:t xml:space="preserve"> and Git</w:t>
      </w:r>
      <w:r w:rsidRPr="00EB5856">
        <w:rPr>
          <w:rFonts w:asciiTheme="minorHAnsi" w:hAnsiTheme="minorHAnsi" w:cstheme="minorHAnsi"/>
          <w:sz w:val="22"/>
          <w:szCs w:val="22"/>
        </w:rPr>
        <w:t xml:space="preserve"> version management</w:t>
      </w:r>
    </w:p>
    <w:p w14:paraId="191F78E0" w14:textId="43F15FB7" w:rsidR="00EB5856" w:rsidRDefault="00EB5856" w:rsidP="00EB5856">
      <w:pPr>
        <w:pStyle w:val="ListParagraph"/>
        <w:numPr>
          <w:ilvl w:val="0"/>
          <w:numId w:val="20"/>
        </w:numPr>
        <w:rPr>
          <w:rFonts w:asciiTheme="minorHAnsi" w:hAnsiTheme="minorHAnsi" w:cstheme="minorHAnsi"/>
          <w:sz w:val="22"/>
          <w:szCs w:val="22"/>
        </w:rPr>
      </w:pPr>
      <w:r w:rsidRPr="00EB5856">
        <w:rPr>
          <w:rFonts w:asciiTheme="minorHAnsi" w:hAnsiTheme="minorHAnsi" w:cstheme="minorHAnsi"/>
          <w:sz w:val="22"/>
          <w:szCs w:val="22"/>
        </w:rPr>
        <w:t xml:space="preserve">Knowledge </w:t>
      </w:r>
      <w:r>
        <w:rPr>
          <w:rFonts w:asciiTheme="minorHAnsi" w:hAnsiTheme="minorHAnsi" w:cstheme="minorHAnsi"/>
          <w:sz w:val="22"/>
          <w:szCs w:val="22"/>
        </w:rPr>
        <w:t xml:space="preserve">of </w:t>
      </w:r>
      <w:r w:rsidRPr="00EB5856">
        <w:rPr>
          <w:rFonts w:asciiTheme="minorHAnsi" w:hAnsiTheme="minorHAnsi" w:cstheme="minorHAnsi"/>
          <w:b/>
          <w:sz w:val="22"/>
          <w:szCs w:val="22"/>
        </w:rPr>
        <w:t>Tomcat</w:t>
      </w:r>
      <w:r w:rsidRPr="00EB5856">
        <w:rPr>
          <w:rFonts w:asciiTheme="minorHAnsi" w:hAnsiTheme="minorHAnsi" w:cstheme="minorHAnsi"/>
          <w:sz w:val="22"/>
          <w:szCs w:val="22"/>
        </w:rPr>
        <w:t xml:space="preserve"> </w:t>
      </w:r>
      <w:r w:rsidR="00BE3644" w:rsidRPr="00BE3644">
        <w:rPr>
          <w:rFonts w:asciiTheme="minorHAnsi" w:hAnsiTheme="minorHAnsi" w:cstheme="minorHAnsi"/>
          <w:b/>
          <w:sz w:val="22"/>
          <w:szCs w:val="22"/>
        </w:rPr>
        <w:t xml:space="preserve">Application Server </w:t>
      </w:r>
      <w:r w:rsidRPr="00BE3644">
        <w:rPr>
          <w:rFonts w:asciiTheme="minorHAnsi" w:hAnsiTheme="minorHAnsi" w:cstheme="minorHAnsi"/>
          <w:b/>
          <w:sz w:val="22"/>
          <w:szCs w:val="22"/>
        </w:rPr>
        <w:t>and</w:t>
      </w:r>
      <w:r w:rsidRPr="00EB5856">
        <w:rPr>
          <w:rFonts w:asciiTheme="minorHAnsi" w:hAnsiTheme="minorHAnsi" w:cstheme="minorHAnsi"/>
          <w:sz w:val="22"/>
          <w:szCs w:val="22"/>
        </w:rPr>
        <w:t xml:space="preserve"> </w:t>
      </w:r>
      <w:r w:rsidRPr="00EB5856">
        <w:rPr>
          <w:rFonts w:asciiTheme="minorHAnsi" w:hAnsiTheme="minorHAnsi" w:cstheme="minorHAnsi"/>
          <w:b/>
          <w:sz w:val="22"/>
          <w:szCs w:val="22"/>
        </w:rPr>
        <w:t>MySQL, and MS SQL Server</w:t>
      </w:r>
      <w:r w:rsidRPr="00EB5856">
        <w:rPr>
          <w:rFonts w:asciiTheme="minorHAnsi" w:hAnsiTheme="minorHAnsi" w:cstheme="minorHAnsi"/>
          <w:sz w:val="22"/>
          <w:szCs w:val="22"/>
        </w:rPr>
        <w:t xml:space="preserve"> database</w:t>
      </w:r>
    </w:p>
    <w:p w14:paraId="406181DF" w14:textId="28FFD344" w:rsidR="004E2818" w:rsidRPr="00EB5856" w:rsidRDefault="007D038E" w:rsidP="00EB5856">
      <w:pPr>
        <w:pStyle w:val="ListParagraph"/>
        <w:numPr>
          <w:ilvl w:val="0"/>
          <w:numId w:val="20"/>
        </w:numPr>
        <w:rPr>
          <w:rFonts w:asciiTheme="minorHAnsi" w:hAnsiTheme="minorHAnsi" w:cstheme="minorHAnsi"/>
          <w:sz w:val="22"/>
          <w:szCs w:val="22"/>
        </w:rPr>
      </w:pPr>
      <w:r>
        <w:rPr>
          <w:rFonts w:asciiTheme="minorHAnsi" w:hAnsiTheme="minorHAnsi" w:cstheme="minorHAnsi"/>
          <w:sz w:val="22"/>
          <w:szCs w:val="22"/>
        </w:rPr>
        <w:t>Involved</w:t>
      </w:r>
      <w:r w:rsidR="004E2818">
        <w:rPr>
          <w:rFonts w:asciiTheme="minorHAnsi" w:hAnsiTheme="minorHAnsi" w:cstheme="minorHAnsi"/>
          <w:sz w:val="22"/>
          <w:szCs w:val="22"/>
        </w:rPr>
        <w:t xml:space="preserve"> on </w:t>
      </w:r>
      <w:r w:rsidR="004E2818" w:rsidRPr="004E2818">
        <w:rPr>
          <w:rFonts w:asciiTheme="minorHAnsi" w:hAnsiTheme="minorHAnsi" w:cstheme="minorHAnsi"/>
          <w:b/>
          <w:bCs/>
          <w:sz w:val="22"/>
          <w:szCs w:val="22"/>
        </w:rPr>
        <w:t>AWS cloud</w:t>
      </w:r>
      <w:r w:rsidR="004E2818">
        <w:rPr>
          <w:rFonts w:asciiTheme="minorHAnsi" w:hAnsiTheme="minorHAnsi" w:cstheme="minorHAnsi"/>
          <w:sz w:val="22"/>
          <w:szCs w:val="22"/>
        </w:rPr>
        <w:t xml:space="preserve"> with EC2, CloudWatch and </w:t>
      </w:r>
      <w:r w:rsidR="008628CC">
        <w:rPr>
          <w:rFonts w:asciiTheme="minorHAnsi" w:hAnsiTheme="minorHAnsi" w:cstheme="minorHAnsi"/>
          <w:sz w:val="22"/>
          <w:szCs w:val="22"/>
        </w:rPr>
        <w:t>S3</w:t>
      </w:r>
    </w:p>
    <w:p w14:paraId="03DAA916" w14:textId="04D98BB9" w:rsidR="00BE3644" w:rsidRDefault="00BE3644" w:rsidP="00EB5856">
      <w:pPr>
        <w:pStyle w:val="ListParagraph"/>
        <w:numPr>
          <w:ilvl w:val="0"/>
          <w:numId w:val="20"/>
        </w:numPr>
        <w:rPr>
          <w:rFonts w:asciiTheme="minorHAnsi" w:hAnsiTheme="minorHAnsi" w:cstheme="minorHAnsi"/>
          <w:sz w:val="22"/>
          <w:szCs w:val="22"/>
        </w:rPr>
      </w:pPr>
      <w:r w:rsidRPr="00EB5856">
        <w:rPr>
          <w:rFonts w:asciiTheme="minorHAnsi" w:hAnsiTheme="minorHAnsi" w:cstheme="minorHAnsi"/>
          <w:sz w:val="22"/>
          <w:szCs w:val="22"/>
        </w:rPr>
        <w:t>Ability to create hybrid mobile application</w:t>
      </w:r>
      <w:r w:rsidR="0071234B">
        <w:rPr>
          <w:rFonts w:asciiTheme="minorHAnsi" w:hAnsiTheme="minorHAnsi" w:cstheme="minorHAnsi"/>
          <w:sz w:val="22"/>
          <w:szCs w:val="22"/>
        </w:rPr>
        <w:t xml:space="preserve"> </w:t>
      </w:r>
      <w:r w:rsidRPr="00EB5856">
        <w:rPr>
          <w:rFonts w:asciiTheme="minorHAnsi" w:hAnsiTheme="minorHAnsi" w:cstheme="minorHAnsi"/>
          <w:sz w:val="22"/>
          <w:szCs w:val="22"/>
        </w:rPr>
        <w:t xml:space="preserve">in </w:t>
      </w:r>
      <w:r w:rsidRPr="00BE3644">
        <w:rPr>
          <w:rFonts w:asciiTheme="minorHAnsi" w:hAnsiTheme="minorHAnsi" w:cstheme="minorHAnsi"/>
          <w:b/>
          <w:sz w:val="22"/>
          <w:szCs w:val="22"/>
        </w:rPr>
        <w:t>Ionic Framework</w:t>
      </w:r>
      <w:r w:rsidR="000B0C50">
        <w:rPr>
          <w:rFonts w:asciiTheme="minorHAnsi" w:hAnsiTheme="minorHAnsi" w:cstheme="minorHAnsi"/>
          <w:b/>
          <w:sz w:val="22"/>
          <w:szCs w:val="22"/>
        </w:rPr>
        <w:t xml:space="preserve"> and Futter</w:t>
      </w:r>
    </w:p>
    <w:p w14:paraId="676CEB3C" w14:textId="55CCB0BC" w:rsidR="00EB5856" w:rsidRPr="00EB5856" w:rsidRDefault="00EB5856" w:rsidP="00EB5856">
      <w:pPr>
        <w:pStyle w:val="ListParagraph"/>
        <w:numPr>
          <w:ilvl w:val="0"/>
          <w:numId w:val="20"/>
        </w:numPr>
        <w:rPr>
          <w:rFonts w:asciiTheme="minorHAnsi" w:hAnsiTheme="minorHAnsi" w:cstheme="minorHAnsi"/>
          <w:sz w:val="22"/>
          <w:szCs w:val="22"/>
        </w:rPr>
      </w:pPr>
      <w:r w:rsidRPr="00EB5856">
        <w:rPr>
          <w:rFonts w:asciiTheme="minorHAnsi" w:hAnsiTheme="minorHAnsi" w:cstheme="minorHAnsi"/>
          <w:sz w:val="22"/>
          <w:szCs w:val="22"/>
        </w:rPr>
        <w:t xml:space="preserve">Good </w:t>
      </w:r>
      <w:r w:rsidR="00BE3644" w:rsidRPr="00EB5856">
        <w:rPr>
          <w:rFonts w:asciiTheme="minorHAnsi" w:hAnsiTheme="minorHAnsi" w:cstheme="minorHAnsi"/>
          <w:sz w:val="22"/>
          <w:szCs w:val="22"/>
        </w:rPr>
        <w:t xml:space="preserve">interpersonal </w:t>
      </w:r>
      <w:r w:rsidRPr="00EB5856">
        <w:rPr>
          <w:rFonts w:asciiTheme="minorHAnsi" w:hAnsiTheme="minorHAnsi" w:cstheme="minorHAnsi"/>
          <w:sz w:val="22"/>
          <w:szCs w:val="22"/>
        </w:rPr>
        <w:t>skills, team player</w:t>
      </w:r>
      <w:r w:rsidR="00BE3644">
        <w:rPr>
          <w:rFonts w:asciiTheme="minorHAnsi" w:hAnsiTheme="minorHAnsi" w:cstheme="minorHAnsi"/>
          <w:sz w:val="22"/>
          <w:szCs w:val="22"/>
        </w:rPr>
        <w:t>,</w:t>
      </w:r>
      <w:r w:rsidRPr="00EB5856">
        <w:rPr>
          <w:rFonts w:asciiTheme="minorHAnsi" w:hAnsiTheme="minorHAnsi" w:cstheme="minorHAnsi"/>
          <w:sz w:val="22"/>
          <w:szCs w:val="22"/>
        </w:rPr>
        <w:t xml:space="preserve"> and self-starter</w:t>
      </w:r>
    </w:p>
    <w:p w14:paraId="58895009" w14:textId="71DC2ED3" w:rsidR="00EB5856" w:rsidRDefault="00EB5856" w:rsidP="00EB5856">
      <w:pPr>
        <w:pStyle w:val="ListParagraph"/>
        <w:numPr>
          <w:ilvl w:val="0"/>
          <w:numId w:val="20"/>
        </w:numPr>
        <w:rPr>
          <w:rFonts w:asciiTheme="minorHAnsi" w:hAnsiTheme="minorHAnsi" w:cstheme="minorHAnsi"/>
          <w:sz w:val="22"/>
          <w:szCs w:val="22"/>
        </w:rPr>
      </w:pPr>
      <w:r w:rsidRPr="00EB5856">
        <w:rPr>
          <w:rFonts w:asciiTheme="minorHAnsi" w:hAnsiTheme="minorHAnsi" w:cstheme="minorHAnsi"/>
          <w:sz w:val="22"/>
          <w:szCs w:val="22"/>
        </w:rPr>
        <w:t>Ability to work independently as well as in team environments</w:t>
      </w:r>
    </w:p>
    <w:p w14:paraId="07A9CEBA" w14:textId="59C03153" w:rsidR="004B4497" w:rsidRPr="00EB5856" w:rsidRDefault="004B4497" w:rsidP="00EB5856">
      <w:pPr>
        <w:pStyle w:val="ListParagraph"/>
        <w:numPr>
          <w:ilvl w:val="0"/>
          <w:numId w:val="20"/>
        </w:numPr>
        <w:rPr>
          <w:rFonts w:asciiTheme="minorHAnsi" w:hAnsiTheme="minorHAnsi" w:cstheme="minorHAnsi"/>
          <w:sz w:val="22"/>
          <w:szCs w:val="22"/>
        </w:rPr>
      </w:pPr>
      <w:r>
        <w:rPr>
          <w:rFonts w:asciiTheme="minorHAnsi" w:hAnsiTheme="minorHAnsi" w:cstheme="minorHAnsi"/>
          <w:sz w:val="22"/>
          <w:szCs w:val="22"/>
        </w:rPr>
        <w:t>S</w:t>
      </w:r>
      <w:r w:rsidRPr="004B4497">
        <w:rPr>
          <w:rFonts w:asciiTheme="minorHAnsi" w:hAnsiTheme="minorHAnsi" w:cstheme="minorHAnsi"/>
          <w:sz w:val="22"/>
          <w:szCs w:val="22"/>
        </w:rPr>
        <w:t xml:space="preserve">crum </w:t>
      </w:r>
      <w:r w:rsidRPr="008038C2">
        <w:rPr>
          <w:rFonts w:asciiTheme="minorHAnsi" w:hAnsiTheme="minorHAnsi" w:cstheme="minorHAnsi"/>
          <w:b/>
          <w:bCs/>
          <w:sz w:val="22"/>
          <w:szCs w:val="22"/>
        </w:rPr>
        <w:t>agile</w:t>
      </w:r>
      <w:r w:rsidRPr="004B4497">
        <w:rPr>
          <w:rFonts w:asciiTheme="minorHAnsi" w:hAnsiTheme="minorHAnsi" w:cstheme="minorHAnsi"/>
          <w:sz w:val="22"/>
          <w:szCs w:val="22"/>
        </w:rPr>
        <w:t xml:space="preserve"> methodolog</w:t>
      </w:r>
      <w:r>
        <w:rPr>
          <w:rFonts w:asciiTheme="minorHAnsi" w:hAnsiTheme="minorHAnsi" w:cstheme="minorHAnsi"/>
          <w:sz w:val="22"/>
          <w:szCs w:val="22"/>
        </w:rPr>
        <w:t>y</w:t>
      </w:r>
    </w:p>
    <w:p w14:paraId="69560186" w14:textId="77777777" w:rsidR="003629CD" w:rsidRPr="00BA1B14" w:rsidRDefault="003629CD" w:rsidP="00464081">
      <w:pPr>
        <w:pStyle w:val="Heading5"/>
        <w:pBdr>
          <w:bottom w:val="single" w:sz="4" w:space="1" w:color="0070C0"/>
        </w:pBdr>
        <w:shd w:val="clear" w:color="auto" w:fill="auto"/>
        <w:tabs>
          <w:tab w:val="left" w:pos="0"/>
        </w:tabs>
        <w:spacing w:after="240"/>
        <w:rPr>
          <w:rFonts w:asciiTheme="minorHAnsi" w:hAnsiTheme="minorHAnsi" w:cstheme="minorHAnsi"/>
          <w:smallCaps w:val="0"/>
          <w:color w:val="0070C0"/>
          <w:sz w:val="22"/>
          <w:szCs w:val="22"/>
          <w:u w:val="none"/>
        </w:rPr>
      </w:pPr>
      <w:r w:rsidRPr="00BA1B14">
        <w:rPr>
          <w:rFonts w:asciiTheme="minorHAnsi" w:hAnsiTheme="minorHAnsi" w:cstheme="minorHAnsi"/>
          <w:smallCaps w:val="0"/>
          <w:color w:val="0070C0"/>
          <w:sz w:val="22"/>
          <w:szCs w:val="22"/>
          <w:u w:val="none"/>
        </w:rPr>
        <w:t>EDUCATIONAL QUALIFICATION</w:t>
      </w:r>
    </w:p>
    <w:p w14:paraId="32A1D218" w14:textId="690B5CCD" w:rsidR="00A96877" w:rsidRPr="00A96877" w:rsidRDefault="00154AEB" w:rsidP="00A96877">
      <w:pPr>
        <w:pStyle w:val="ListParagraph"/>
        <w:numPr>
          <w:ilvl w:val="0"/>
          <w:numId w:val="20"/>
        </w:numPr>
        <w:contextualSpacing w:val="0"/>
        <w:rPr>
          <w:rFonts w:asciiTheme="minorHAnsi" w:hAnsiTheme="minorHAnsi" w:cstheme="minorHAnsi"/>
          <w:sz w:val="22"/>
          <w:szCs w:val="22"/>
        </w:rPr>
      </w:pPr>
      <w:r w:rsidRPr="00154AEB">
        <w:rPr>
          <w:rFonts w:asciiTheme="minorHAnsi" w:hAnsiTheme="minorHAnsi" w:cstheme="minorHAnsi"/>
          <w:sz w:val="22"/>
          <w:szCs w:val="22"/>
        </w:rPr>
        <w:t>B</w:t>
      </w:r>
      <w:r>
        <w:rPr>
          <w:rFonts w:asciiTheme="minorHAnsi" w:hAnsiTheme="minorHAnsi" w:cstheme="minorHAnsi"/>
          <w:sz w:val="22"/>
          <w:szCs w:val="22"/>
        </w:rPr>
        <w:t xml:space="preserve">achelor of </w:t>
      </w:r>
      <w:r w:rsidRPr="00154AEB">
        <w:rPr>
          <w:rFonts w:asciiTheme="minorHAnsi" w:hAnsiTheme="minorHAnsi" w:cstheme="minorHAnsi"/>
          <w:sz w:val="22"/>
          <w:szCs w:val="22"/>
        </w:rPr>
        <w:t>Tech</w:t>
      </w:r>
      <w:r>
        <w:rPr>
          <w:rFonts w:asciiTheme="minorHAnsi" w:hAnsiTheme="minorHAnsi" w:cstheme="minorHAnsi"/>
          <w:sz w:val="22"/>
          <w:szCs w:val="22"/>
        </w:rPr>
        <w:t>nology</w:t>
      </w:r>
      <w:r w:rsidRPr="00154AEB">
        <w:rPr>
          <w:rFonts w:asciiTheme="minorHAnsi" w:hAnsiTheme="minorHAnsi" w:cstheme="minorHAnsi"/>
          <w:sz w:val="22"/>
          <w:szCs w:val="22"/>
        </w:rPr>
        <w:t xml:space="preserve"> (Computer Sciences</w:t>
      </w:r>
      <w:r>
        <w:rPr>
          <w:rFonts w:asciiTheme="minorHAnsi" w:hAnsiTheme="minorHAnsi" w:cstheme="minorHAnsi"/>
          <w:sz w:val="22"/>
          <w:szCs w:val="22"/>
        </w:rPr>
        <w:t>-</w:t>
      </w:r>
      <w:r w:rsidRPr="00154AEB">
        <w:rPr>
          <w:rFonts w:asciiTheme="minorHAnsi" w:hAnsiTheme="minorHAnsi" w:cstheme="minorHAnsi"/>
          <w:sz w:val="22"/>
          <w:szCs w:val="22"/>
        </w:rPr>
        <w:t xml:space="preserve"> CSE) with an aggregate of 70%</w:t>
      </w:r>
    </w:p>
    <w:p w14:paraId="6956018C" w14:textId="77777777" w:rsidR="00B53772" w:rsidRPr="00BA1B14" w:rsidRDefault="005E0BF8" w:rsidP="00464081">
      <w:pPr>
        <w:pStyle w:val="Heading5"/>
        <w:pBdr>
          <w:bottom w:val="single" w:sz="4" w:space="1" w:color="0070C0"/>
        </w:pBdr>
        <w:shd w:val="clear" w:color="auto" w:fill="auto"/>
        <w:tabs>
          <w:tab w:val="left" w:pos="0"/>
        </w:tabs>
        <w:spacing w:after="240"/>
        <w:rPr>
          <w:rFonts w:asciiTheme="minorHAnsi" w:hAnsiTheme="minorHAnsi" w:cstheme="minorHAnsi"/>
          <w:smallCaps w:val="0"/>
          <w:color w:val="0070C0"/>
          <w:sz w:val="22"/>
          <w:szCs w:val="22"/>
          <w:u w:val="none"/>
        </w:rPr>
      </w:pPr>
      <w:r w:rsidRPr="00BA1B14">
        <w:rPr>
          <w:rFonts w:asciiTheme="minorHAnsi" w:hAnsiTheme="minorHAnsi" w:cstheme="minorHAnsi"/>
          <w:smallCaps w:val="0"/>
          <w:color w:val="0070C0"/>
          <w:sz w:val="22"/>
          <w:szCs w:val="22"/>
          <w:u w:val="none"/>
        </w:rPr>
        <w:t>PROJECT EXPERIENCE</w:t>
      </w:r>
    </w:p>
    <w:p w14:paraId="40CE205D" w14:textId="3EBC777C" w:rsidR="00742DD7" w:rsidRDefault="00742DD7" w:rsidP="00206187">
      <w:pPr>
        <w:jc w:val="both"/>
        <w:rPr>
          <w:rFonts w:asciiTheme="minorHAnsi" w:hAnsiTheme="minorHAnsi" w:cstheme="minorHAnsi"/>
          <w:sz w:val="22"/>
          <w:szCs w:val="22"/>
        </w:rPr>
      </w:pPr>
    </w:p>
    <w:p w14:paraId="375AA0F6" w14:textId="3DBBCB8B" w:rsidR="00742DD7" w:rsidRPr="00AF09A0" w:rsidRDefault="00362C3F" w:rsidP="00742DD7">
      <w:pPr>
        <w:tabs>
          <w:tab w:val="right" w:pos="10224"/>
        </w:tabs>
        <w:jc w:val="both"/>
        <w:rPr>
          <w:rFonts w:asciiTheme="minorHAnsi" w:hAnsiTheme="minorHAnsi" w:cstheme="minorHAnsi"/>
          <w:b/>
          <w:sz w:val="22"/>
          <w:szCs w:val="22"/>
        </w:rPr>
      </w:pPr>
      <w:r>
        <w:rPr>
          <w:rFonts w:asciiTheme="minorHAnsi" w:hAnsiTheme="minorHAnsi" w:cstheme="minorHAnsi"/>
          <w:b/>
          <w:sz w:val="22"/>
          <w:szCs w:val="22"/>
          <w:shd w:val="clear" w:color="auto" w:fill="BFBFBF" w:themeFill="background1" w:themeFillShade="BF"/>
        </w:rPr>
        <w:t xml:space="preserve">Mphasis </w:t>
      </w:r>
      <w:r w:rsidR="00742DD7" w:rsidRPr="009438D4">
        <w:rPr>
          <w:rFonts w:asciiTheme="minorHAnsi" w:hAnsiTheme="minorHAnsi" w:cstheme="minorHAnsi"/>
          <w:b/>
          <w:sz w:val="22"/>
          <w:szCs w:val="22"/>
          <w:shd w:val="clear" w:color="auto" w:fill="BFBFBF" w:themeFill="background1" w:themeFillShade="BF"/>
        </w:rPr>
        <w:t>Pvt. Ltd., Hyderabad</w:t>
      </w:r>
      <w:r w:rsidR="00742DD7" w:rsidRPr="009438D4">
        <w:rPr>
          <w:rFonts w:asciiTheme="minorHAnsi" w:hAnsiTheme="minorHAnsi" w:cstheme="minorHAnsi"/>
          <w:b/>
          <w:sz w:val="22"/>
          <w:szCs w:val="22"/>
          <w:shd w:val="clear" w:color="auto" w:fill="BFBFBF" w:themeFill="background1" w:themeFillShade="BF"/>
        </w:rPr>
        <w:tab/>
      </w:r>
      <w:r w:rsidR="00E33B5F">
        <w:rPr>
          <w:rFonts w:asciiTheme="minorHAnsi" w:hAnsiTheme="minorHAnsi" w:cstheme="minorHAnsi"/>
          <w:b/>
          <w:sz w:val="22"/>
          <w:szCs w:val="22"/>
          <w:shd w:val="clear" w:color="auto" w:fill="BFBFBF" w:themeFill="background1" w:themeFillShade="BF"/>
        </w:rPr>
        <w:t>Nov</w:t>
      </w:r>
      <w:r w:rsidR="00742DD7" w:rsidRPr="009438D4">
        <w:rPr>
          <w:rFonts w:asciiTheme="minorHAnsi" w:hAnsiTheme="minorHAnsi" w:cstheme="minorHAnsi"/>
          <w:b/>
          <w:sz w:val="22"/>
          <w:szCs w:val="22"/>
          <w:shd w:val="clear" w:color="auto" w:fill="BFBFBF" w:themeFill="background1" w:themeFillShade="BF"/>
        </w:rPr>
        <w:t>’</w:t>
      </w:r>
      <w:r w:rsidR="00CA3928">
        <w:rPr>
          <w:rFonts w:asciiTheme="minorHAnsi" w:hAnsiTheme="minorHAnsi" w:cstheme="minorHAnsi"/>
          <w:b/>
          <w:sz w:val="22"/>
          <w:szCs w:val="22"/>
          <w:shd w:val="clear" w:color="auto" w:fill="BFBFBF" w:themeFill="background1" w:themeFillShade="BF"/>
        </w:rPr>
        <w:t>21</w:t>
      </w:r>
      <w:r w:rsidR="00742DD7" w:rsidRPr="009438D4">
        <w:rPr>
          <w:rFonts w:asciiTheme="minorHAnsi" w:hAnsiTheme="minorHAnsi" w:cstheme="minorHAnsi"/>
          <w:b/>
          <w:sz w:val="22"/>
          <w:szCs w:val="22"/>
          <w:shd w:val="clear" w:color="auto" w:fill="BFBFBF" w:themeFill="background1" w:themeFillShade="BF"/>
        </w:rPr>
        <w:t xml:space="preserve"> to </w:t>
      </w:r>
      <w:r w:rsidR="00871254">
        <w:rPr>
          <w:rFonts w:asciiTheme="minorHAnsi" w:hAnsiTheme="minorHAnsi" w:cstheme="minorHAnsi"/>
          <w:b/>
          <w:sz w:val="22"/>
          <w:szCs w:val="22"/>
          <w:shd w:val="clear" w:color="auto" w:fill="BFBFBF" w:themeFill="background1" w:themeFillShade="BF"/>
        </w:rPr>
        <w:t>till</w:t>
      </w:r>
      <w:r w:rsidR="00E33B5F">
        <w:rPr>
          <w:rFonts w:asciiTheme="minorHAnsi" w:hAnsiTheme="minorHAnsi" w:cstheme="minorHAnsi"/>
          <w:b/>
          <w:sz w:val="22"/>
          <w:szCs w:val="22"/>
          <w:shd w:val="clear" w:color="auto" w:fill="BFBFBF" w:themeFill="background1" w:themeFillShade="BF"/>
        </w:rPr>
        <w:t xml:space="preserve"> now</w:t>
      </w:r>
    </w:p>
    <w:p w14:paraId="2ADDD077" w14:textId="51B7A800" w:rsidR="00742DD7" w:rsidRDefault="00742DD7" w:rsidP="00742DD7">
      <w:pPr>
        <w:jc w:val="both"/>
        <w:rPr>
          <w:rFonts w:asciiTheme="minorHAnsi" w:hAnsiTheme="minorHAnsi" w:cstheme="minorHAnsi"/>
          <w:sz w:val="22"/>
          <w:szCs w:val="22"/>
        </w:rPr>
      </w:pPr>
      <w:r>
        <w:rPr>
          <w:rFonts w:asciiTheme="minorHAnsi" w:hAnsiTheme="minorHAnsi" w:cstheme="minorHAnsi"/>
          <w:b/>
          <w:sz w:val="22"/>
          <w:szCs w:val="22"/>
        </w:rPr>
        <w:t xml:space="preserve">Designation: </w:t>
      </w:r>
      <w:r w:rsidR="00FC2061">
        <w:rPr>
          <w:rFonts w:asciiTheme="minorHAnsi" w:hAnsiTheme="minorHAnsi" w:cstheme="minorHAnsi"/>
          <w:b/>
          <w:sz w:val="22"/>
          <w:szCs w:val="22"/>
        </w:rPr>
        <w:t xml:space="preserve">Senior Software </w:t>
      </w:r>
      <w:r w:rsidR="00871254">
        <w:rPr>
          <w:rFonts w:asciiTheme="minorHAnsi" w:hAnsiTheme="minorHAnsi" w:cstheme="minorHAnsi"/>
          <w:b/>
          <w:sz w:val="22"/>
          <w:szCs w:val="22"/>
        </w:rPr>
        <w:t>Engineer (</w:t>
      </w:r>
      <w:r w:rsidR="00FC2061">
        <w:rPr>
          <w:rFonts w:asciiTheme="minorHAnsi" w:hAnsiTheme="minorHAnsi" w:cstheme="minorHAnsi"/>
          <w:b/>
          <w:sz w:val="22"/>
          <w:szCs w:val="22"/>
        </w:rPr>
        <w:t>Full Stack Developer)</w:t>
      </w:r>
    </w:p>
    <w:p w14:paraId="1A932991" w14:textId="77777777" w:rsidR="00742DD7" w:rsidRDefault="00742DD7" w:rsidP="00742DD7">
      <w:pPr>
        <w:tabs>
          <w:tab w:val="right" w:pos="10224"/>
        </w:tabs>
        <w:jc w:val="both"/>
        <w:rPr>
          <w:rFonts w:asciiTheme="minorHAnsi" w:hAnsiTheme="minorHAnsi" w:cstheme="minorHAnsi"/>
          <w:b/>
          <w:sz w:val="22"/>
          <w:szCs w:val="22"/>
        </w:rPr>
      </w:pPr>
    </w:p>
    <w:p w14:paraId="14001D45" w14:textId="1B66037A" w:rsidR="00A96877" w:rsidRPr="00E77135" w:rsidRDefault="00120E77" w:rsidP="00A96877">
      <w:pPr>
        <w:tabs>
          <w:tab w:val="right" w:pos="10224"/>
        </w:tabs>
        <w:jc w:val="both"/>
        <w:rPr>
          <w:rFonts w:asciiTheme="minorHAnsi" w:hAnsiTheme="minorHAnsi" w:cstheme="minorHAnsi"/>
          <w:sz w:val="22"/>
          <w:szCs w:val="22"/>
        </w:rPr>
      </w:pPr>
      <w:r>
        <w:rPr>
          <w:rFonts w:asciiTheme="minorHAnsi" w:hAnsiTheme="minorHAnsi" w:cstheme="minorHAnsi"/>
          <w:b/>
          <w:sz w:val="22"/>
          <w:szCs w:val="22"/>
        </w:rPr>
        <w:t>1.</w:t>
      </w:r>
      <w:r w:rsidR="00A96877" w:rsidRPr="00AF09A0">
        <w:rPr>
          <w:rFonts w:asciiTheme="minorHAnsi" w:hAnsiTheme="minorHAnsi" w:cstheme="minorHAnsi"/>
          <w:b/>
          <w:sz w:val="22"/>
          <w:szCs w:val="22"/>
        </w:rPr>
        <w:t xml:space="preserve">Project: </w:t>
      </w:r>
      <w:r w:rsidR="00A96877">
        <w:rPr>
          <w:rFonts w:asciiTheme="minorHAnsi" w:hAnsiTheme="minorHAnsi" w:cstheme="minorHAnsi"/>
          <w:b/>
          <w:bCs/>
          <w:sz w:val="22"/>
          <w:szCs w:val="22"/>
        </w:rPr>
        <w:t>F</w:t>
      </w:r>
      <w:r w:rsidR="004344A6">
        <w:rPr>
          <w:rFonts w:asciiTheme="minorHAnsi" w:hAnsiTheme="minorHAnsi" w:cstheme="minorHAnsi"/>
          <w:b/>
          <w:bCs/>
          <w:sz w:val="22"/>
          <w:szCs w:val="22"/>
        </w:rPr>
        <w:t>raud Services</w:t>
      </w:r>
      <w:r w:rsidR="00A96877">
        <w:rPr>
          <w:rFonts w:asciiTheme="minorHAnsi" w:hAnsiTheme="minorHAnsi" w:cstheme="minorHAnsi"/>
          <w:b/>
          <w:bCs/>
          <w:sz w:val="22"/>
          <w:szCs w:val="22"/>
        </w:rPr>
        <w:t xml:space="preserve"> </w:t>
      </w:r>
      <w:r w:rsidR="00A96877" w:rsidRPr="001733CD">
        <w:rPr>
          <w:rFonts w:asciiTheme="minorHAnsi" w:hAnsiTheme="minorHAnsi" w:cstheme="minorHAnsi"/>
          <w:b/>
          <w:bCs/>
          <w:sz w:val="22"/>
          <w:szCs w:val="22"/>
        </w:rPr>
        <w:t>(</w:t>
      </w:r>
      <w:r w:rsidR="00A96877">
        <w:rPr>
          <w:rFonts w:asciiTheme="minorHAnsi" w:hAnsiTheme="minorHAnsi" w:cstheme="minorHAnsi"/>
          <w:b/>
          <w:bCs/>
          <w:sz w:val="22"/>
          <w:szCs w:val="22"/>
        </w:rPr>
        <w:t>Wells Fargo</w:t>
      </w:r>
      <w:r w:rsidR="00A96877" w:rsidRPr="001733CD">
        <w:rPr>
          <w:rFonts w:asciiTheme="minorHAnsi" w:hAnsiTheme="minorHAnsi" w:cstheme="minorHAnsi"/>
          <w:b/>
          <w:bCs/>
          <w:sz w:val="22"/>
          <w:szCs w:val="22"/>
        </w:rPr>
        <w:t>)</w:t>
      </w:r>
      <w:r w:rsidR="00A96877">
        <w:rPr>
          <w:rFonts w:asciiTheme="minorHAnsi" w:hAnsiTheme="minorHAnsi" w:cstheme="minorHAnsi"/>
          <w:sz w:val="22"/>
          <w:szCs w:val="22"/>
        </w:rPr>
        <w:tab/>
      </w:r>
      <w:r w:rsidR="00C905CD">
        <w:rPr>
          <w:rFonts w:asciiTheme="minorHAnsi" w:hAnsiTheme="minorHAnsi" w:cstheme="minorHAnsi"/>
          <w:b/>
          <w:sz w:val="22"/>
          <w:szCs w:val="22"/>
        </w:rPr>
        <w:t>May</w:t>
      </w:r>
      <w:r w:rsidR="00A96877">
        <w:rPr>
          <w:rFonts w:asciiTheme="minorHAnsi" w:hAnsiTheme="minorHAnsi" w:cstheme="minorHAnsi"/>
          <w:b/>
          <w:sz w:val="22"/>
          <w:szCs w:val="22"/>
        </w:rPr>
        <w:t>’2</w:t>
      </w:r>
      <w:r w:rsidR="00C905CD">
        <w:rPr>
          <w:rFonts w:asciiTheme="minorHAnsi" w:hAnsiTheme="minorHAnsi" w:cstheme="minorHAnsi"/>
          <w:b/>
          <w:sz w:val="22"/>
          <w:szCs w:val="22"/>
        </w:rPr>
        <w:t>5</w:t>
      </w:r>
      <w:r w:rsidR="00A96877" w:rsidRPr="009438D4">
        <w:rPr>
          <w:rFonts w:asciiTheme="minorHAnsi" w:hAnsiTheme="minorHAnsi" w:cstheme="minorHAnsi"/>
          <w:b/>
          <w:sz w:val="22"/>
          <w:szCs w:val="22"/>
        </w:rPr>
        <w:t xml:space="preserve"> to </w:t>
      </w:r>
      <w:r w:rsidR="00A96877">
        <w:rPr>
          <w:rFonts w:asciiTheme="minorHAnsi" w:hAnsiTheme="minorHAnsi" w:cstheme="minorHAnsi"/>
          <w:b/>
          <w:sz w:val="22"/>
          <w:szCs w:val="22"/>
        </w:rPr>
        <w:t>till now</w:t>
      </w:r>
    </w:p>
    <w:p w14:paraId="636FA4D9" w14:textId="39215600" w:rsidR="00A96877" w:rsidRDefault="00A96877" w:rsidP="00A96877">
      <w:pPr>
        <w:jc w:val="both"/>
        <w:rPr>
          <w:rFonts w:asciiTheme="minorHAnsi" w:hAnsiTheme="minorHAnsi" w:cstheme="minorHAnsi"/>
          <w:sz w:val="22"/>
          <w:szCs w:val="22"/>
        </w:rPr>
      </w:pPr>
      <w:r w:rsidRPr="009438D4">
        <w:rPr>
          <w:rFonts w:asciiTheme="minorHAnsi" w:hAnsiTheme="minorHAnsi" w:cstheme="minorHAnsi"/>
          <w:b/>
          <w:sz w:val="22"/>
          <w:szCs w:val="22"/>
        </w:rPr>
        <w:lastRenderedPageBreak/>
        <w:t xml:space="preserve">Description: </w:t>
      </w:r>
      <w:r w:rsidR="004344A6">
        <w:rPr>
          <w:rFonts w:asciiTheme="minorHAnsi" w:hAnsiTheme="minorHAnsi" w:cstheme="minorHAnsi"/>
          <w:b/>
          <w:sz w:val="22"/>
          <w:szCs w:val="22"/>
        </w:rPr>
        <w:t xml:space="preserve">Fraud Services is set (suite of application and platform) </w:t>
      </w:r>
      <w:r w:rsidR="004344A6">
        <w:rPr>
          <w:rFonts w:asciiTheme="minorHAnsi" w:hAnsiTheme="minorHAnsi" w:cstheme="minorHAnsi"/>
          <w:sz w:val="22"/>
          <w:szCs w:val="22"/>
        </w:rPr>
        <w:t xml:space="preserve">of fraud related services focused on early </w:t>
      </w:r>
      <w:r w:rsidR="004344A6" w:rsidRPr="00456F58">
        <w:rPr>
          <w:rFonts w:asciiTheme="minorHAnsi" w:hAnsiTheme="minorHAnsi" w:cstheme="minorHAnsi"/>
          <w:b/>
          <w:bCs/>
          <w:sz w:val="22"/>
          <w:szCs w:val="22"/>
        </w:rPr>
        <w:t>detection</w:t>
      </w:r>
      <w:r w:rsidR="004344A6">
        <w:rPr>
          <w:rFonts w:asciiTheme="minorHAnsi" w:hAnsiTheme="minorHAnsi" w:cstheme="minorHAnsi"/>
          <w:sz w:val="22"/>
          <w:szCs w:val="22"/>
        </w:rPr>
        <w:t xml:space="preserve"> , </w:t>
      </w:r>
      <w:r w:rsidR="004344A6" w:rsidRPr="00456F58">
        <w:rPr>
          <w:rFonts w:asciiTheme="minorHAnsi" w:hAnsiTheme="minorHAnsi" w:cstheme="minorHAnsi"/>
          <w:b/>
          <w:bCs/>
          <w:sz w:val="22"/>
          <w:szCs w:val="22"/>
        </w:rPr>
        <w:t>prevention</w:t>
      </w:r>
      <w:r w:rsidR="004344A6">
        <w:rPr>
          <w:rFonts w:asciiTheme="minorHAnsi" w:hAnsiTheme="minorHAnsi" w:cstheme="minorHAnsi"/>
          <w:sz w:val="22"/>
          <w:szCs w:val="22"/>
        </w:rPr>
        <w:t xml:space="preserve">, and resolution of </w:t>
      </w:r>
      <w:r w:rsidR="004344A6" w:rsidRPr="00456F58">
        <w:rPr>
          <w:rFonts w:asciiTheme="minorHAnsi" w:hAnsiTheme="minorHAnsi" w:cstheme="minorHAnsi"/>
          <w:b/>
          <w:bCs/>
          <w:sz w:val="22"/>
          <w:szCs w:val="22"/>
        </w:rPr>
        <w:t>fraud</w:t>
      </w:r>
      <w:r w:rsidR="004344A6">
        <w:rPr>
          <w:rFonts w:asciiTheme="minorHAnsi" w:hAnsiTheme="minorHAnsi" w:cstheme="minorHAnsi"/>
          <w:sz w:val="22"/>
          <w:szCs w:val="22"/>
        </w:rPr>
        <w:t xml:space="preserve"> to satisfy the needs of </w:t>
      </w:r>
      <w:r w:rsidR="00456F58">
        <w:rPr>
          <w:rFonts w:asciiTheme="minorHAnsi" w:hAnsiTheme="minorHAnsi" w:cstheme="minorHAnsi"/>
          <w:sz w:val="22"/>
          <w:szCs w:val="22"/>
        </w:rPr>
        <w:t>various</w:t>
      </w:r>
      <w:r w:rsidR="004344A6">
        <w:rPr>
          <w:rFonts w:asciiTheme="minorHAnsi" w:hAnsiTheme="minorHAnsi" w:cstheme="minorHAnsi"/>
          <w:sz w:val="22"/>
          <w:szCs w:val="22"/>
        </w:rPr>
        <w:t xml:space="preserve"> lines of businesses </w:t>
      </w:r>
      <w:r w:rsidR="00456F58">
        <w:rPr>
          <w:rFonts w:asciiTheme="minorHAnsi" w:hAnsiTheme="minorHAnsi" w:cstheme="minorHAnsi"/>
          <w:sz w:val="22"/>
          <w:szCs w:val="22"/>
        </w:rPr>
        <w:t>within</w:t>
      </w:r>
      <w:r w:rsidR="004344A6">
        <w:rPr>
          <w:rFonts w:asciiTheme="minorHAnsi" w:hAnsiTheme="minorHAnsi" w:cstheme="minorHAnsi"/>
          <w:sz w:val="22"/>
          <w:szCs w:val="22"/>
        </w:rPr>
        <w:t xml:space="preserve"> the organization. </w:t>
      </w:r>
      <w:r w:rsidR="00456F58">
        <w:rPr>
          <w:rFonts w:asciiTheme="minorHAnsi" w:hAnsiTheme="minorHAnsi" w:cstheme="minorHAnsi"/>
          <w:sz w:val="22"/>
          <w:szCs w:val="22"/>
        </w:rPr>
        <w:t>Potentially</w:t>
      </w:r>
      <w:r w:rsidR="004344A6">
        <w:rPr>
          <w:rFonts w:asciiTheme="minorHAnsi" w:hAnsiTheme="minorHAnsi" w:cstheme="minorHAnsi"/>
          <w:sz w:val="22"/>
          <w:szCs w:val="22"/>
        </w:rPr>
        <w:t xml:space="preserve"> fraudulent activities are </w:t>
      </w:r>
      <w:r w:rsidR="00456F58">
        <w:rPr>
          <w:rFonts w:asciiTheme="minorHAnsi" w:hAnsiTheme="minorHAnsi" w:cstheme="minorHAnsi"/>
          <w:sz w:val="22"/>
          <w:szCs w:val="22"/>
        </w:rPr>
        <w:t>flagged,</w:t>
      </w:r>
      <w:r w:rsidR="004344A6">
        <w:rPr>
          <w:rFonts w:asciiTheme="minorHAnsi" w:hAnsiTheme="minorHAnsi" w:cstheme="minorHAnsi"/>
          <w:sz w:val="22"/>
          <w:szCs w:val="22"/>
        </w:rPr>
        <w:t xml:space="preserve"> and </w:t>
      </w:r>
      <w:r w:rsidR="00456F58" w:rsidRPr="00456F58">
        <w:rPr>
          <w:rFonts w:asciiTheme="minorHAnsi" w:hAnsiTheme="minorHAnsi" w:cstheme="minorHAnsi"/>
          <w:b/>
          <w:bCs/>
          <w:sz w:val="22"/>
          <w:szCs w:val="22"/>
        </w:rPr>
        <w:t>alerts</w:t>
      </w:r>
      <w:r w:rsidR="004344A6">
        <w:rPr>
          <w:rFonts w:asciiTheme="minorHAnsi" w:hAnsiTheme="minorHAnsi" w:cstheme="minorHAnsi"/>
          <w:sz w:val="22"/>
          <w:szCs w:val="22"/>
        </w:rPr>
        <w:t xml:space="preserve"> are sent to appropriate individuals/parties</w:t>
      </w:r>
      <w:r w:rsidR="00456F58">
        <w:rPr>
          <w:rFonts w:asciiTheme="minorHAnsi" w:hAnsiTheme="minorHAnsi" w:cstheme="minorHAnsi"/>
          <w:sz w:val="22"/>
          <w:szCs w:val="22"/>
        </w:rPr>
        <w:t>.</w:t>
      </w:r>
    </w:p>
    <w:p w14:paraId="4D140F4B" w14:textId="77777777" w:rsidR="00A96877" w:rsidRDefault="00A96877" w:rsidP="00A96877">
      <w:pPr>
        <w:jc w:val="both"/>
        <w:rPr>
          <w:rFonts w:asciiTheme="minorHAnsi" w:hAnsiTheme="minorHAnsi" w:cstheme="minorHAnsi"/>
          <w:sz w:val="22"/>
          <w:szCs w:val="22"/>
        </w:rPr>
      </w:pPr>
    </w:p>
    <w:p w14:paraId="159B90C2" w14:textId="77777777" w:rsidR="00A96877" w:rsidRDefault="00A96877" w:rsidP="00A96877">
      <w:pPr>
        <w:jc w:val="both"/>
        <w:rPr>
          <w:rFonts w:asciiTheme="minorHAnsi" w:hAnsiTheme="minorHAnsi" w:cstheme="minorHAnsi"/>
          <w:sz w:val="22"/>
          <w:szCs w:val="22"/>
        </w:rPr>
      </w:pPr>
    </w:p>
    <w:p w14:paraId="0C0D1428" w14:textId="77777777" w:rsidR="00A96877" w:rsidRPr="00A271E2" w:rsidRDefault="00A96877" w:rsidP="00A96877">
      <w:pPr>
        <w:jc w:val="both"/>
        <w:rPr>
          <w:rFonts w:asciiTheme="minorHAnsi" w:hAnsiTheme="minorHAnsi" w:cstheme="minorHAnsi"/>
          <w:b/>
          <w:sz w:val="22"/>
          <w:szCs w:val="22"/>
        </w:rPr>
      </w:pPr>
      <w:r w:rsidRPr="00A271E2">
        <w:rPr>
          <w:rFonts w:asciiTheme="minorHAnsi" w:hAnsiTheme="minorHAnsi" w:cstheme="minorHAnsi"/>
          <w:b/>
          <w:sz w:val="22"/>
          <w:szCs w:val="22"/>
        </w:rPr>
        <w:t>Responsibilities</w:t>
      </w:r>
      <w:r>
        <w:rPr>
          <w:rFonts w:asciiTheme="minorHAnsi" w:hAnsiTheme="minorHAnsi" w:cstheme="minorHAnsi"/>
          <w:b/>
          <w:sz w:val="22"/>
          <w:szCs w:val="22"/>
        </w:rPr>
        <w:t>.</w:t>
      </w:r>
    </w:p>
    <w:p w14:paraId="6CCB066A" w14:textId="517F3D78" w:rsidR="00A96877" w:rsidRDefault="00A96877" w:rsidP="00A96877">
      <w:pPr>
        <w:pStyle w:val="ListParagraph"/>
        <w:numPr>
          <w:ilvl w:val="0"/>
          <w:numId w:val="20"/>
        </w:numPr>
        <w:contextualSpacing w:val="0"/>
        <w:jc w:val="both"/>
        <w:rPr>
          <w:rFonts w:asciiTheme="minorHAnsi" w:hAnsiTheme="minorHAnsi" w:cstheme="minorHAnsi"/>
          <w:sz w:val="22"/>
          <w:szCs w:val="22"/>
        </w:rPr>
      </w:pPr>
      <w:r>
        <w:rPr>
          <w:rFonts w:asciiTheme="minorHAnsi" w:hAnsiTheme="minorHAnsi" w:cstheme="minorHAnsi"/>
          <w:sz w:val="22"/>
          <w:szCs w:val="22"/>
        </w:rPr>
        <w:t xml:space="preserve">Creating </w:t>
      </w:r>
      <w:r w:rsidR="00456F58">
        <w:rPr>
          <w:rFonts w:asciiTheme="minorHAnsi" w:hAnsiTheme="minorHAnsi" w:cstheme="minorHAnsi"/>
          <w:sz w:val="22"/>
          <w:szCs w:val="22"/>
        </w:rPr>
        <w:t>new workflow for different systems like SUSPENTION,AUTO CONTACT</w:t>
      </w:r>
      <w:r>
        <w:rPr>
          <w:rFonts w:asciiTheme="minorHAnsi" w:hAnsiTheme="minorHAnsi" w:cstheme="minorHAnsi"/>
          <w:sz w:val="22"/>
          <w:szCs w:val="22"/>
        </w:rPr>
        <w:t>.</w:t>
      </w:r>
    </w:p>
    <w:p w14:paraId="7BC7387F" w14:textId="4CB0DE98" w:rsidR="00456F58" w:rsidRDefault="00456F58" w:rsidP="00A96877">
      <w:pPr>
        <w:pStyle w:val="ListParagraph"/>
        <w:numPr>
          <w:ilvl w:val="0"/>
          <w:numId w:val="20"/>
        </w:numPr>
        <w:contextualSpacing w:val="0"/>
        <w:jc w:val="both"/>
        <w:rPr>
          <w:rFonts w:asciiTheme="minorHAnsi" w:hAnsiTheme="minorHAnsi" w:cstheme="minorHAnsi"/>
          <w:sz w:val="22"/>
          <w:szCs w:val="22"/>
        </w:rPr>
      </w:pPr>
      <w:r>
        <w:rPr>
          <w:rFonts w:asciiTheme="minorHAnsi" w:hAnsiTheme="minorHAnsi" w:cstheme="minorHAnsi"/>
          <w:sz w:val="22"/>
          <w:szCs w:val="22"/>
        </w:rPr>
        <w:t>Writing business logic for data consuming data from Kafka Que’s and produce data to downstream stream systems</w:t>
      </w:r>
    </w:p>
    <w:p w14:paraId="43C20013" w14:textId="264B212C" w:rsidR="00A96877" w:rsidRDefault="00A96877" w:rsidP="00A96877">
      <w:pPr>
        <w:pStyle w:val="ListParagraph"/>
        <w:numPr>
          <w:ilvl w:val="0"/>
          <w:numId w:val="20"/>
        </w:numPr>
        <w:contextualSpacing w:val="0"/>
        <w:jc w:val="both"/>
        <w:rPr>
          <w:rFonts w:asciiTheme="minorHAnsi" w:hAnsiTheme="minorHAnsi" w:cstheme="minorHAnsi"/>
          <w:sz w:val="22"/>
          <w:szCs w:val="22"/>
        </w:rPr>
      </w:pPr>
      <w:r>
        <w:rPr>
          <w:rFonts w:asciiTheme="minorHAnsi" w:hAnsiTheme="minorHAnsi" w:cstheme="minorHAnsi"/>
          <w:sz w:val="22"/>
          <w:szCs w:val="22"/>
        </w:rPr>
        <w:t>Checking code quality</w:t>
      </w:r>
      <w:r w:rsidR="00456F58">
        <w:rPr>
          <w:rFonts w:asciiTheme="minorHAnsi" w:hAnsiTheme="minorHAnsi" w:cstheme="minorHAnsi"/>
          <w:sz w:val="22"/>
          <w:szCs w:val="22"/>
        </w:rPr>
        <w:t xml:space="preserve"> and improve the performance of the application</w:t>
      </w:r>
    </w:p>
    <w:p w14:paraId="0489C494" w14:textId="77777777" w:rsidR="00A96877" w:rsidRDefault="00A96877" w:rsidP="00A96877">
      <w:pPr>
        <w:pStyle w:val="ListParagraph"/>
        <w:numPr>
          <w:ilvl w:val="0"/>
          <w:numId w:val="20"/>
        </w:numPr>
        <w:contextualSpacing w:val="0"/>
        <w:jc w:val="both"/>
        <w:rPr>
          <w:rFonts w:asciiTheme="minorHAnsi" w:hAnsiTheme="minorHAnsi" w:cstheme="minorHAnsi"/>
          <w:sz w:val="22"/>
          <w:szCs w:val="22"/>
        </w:rPr>
      </w:pPr>
      <w:r>
        <w:rPr>
          <w:rFonts w:asciiTheme="minorHAnsi" w:hAnsiTheme="minorHAnsi" w:cstheme="minorHAnsi"/>
          <w:sz w:val="22"/>
          <w:szCs w:val="22"/>
        </w:rPr>
        <w:t>Working on production issues.</w:t>
      </w:r>
    </w:p>
    <w:p w14:paraId="344715EB" w14:textId="77777777" w:rsidR="00A96877" w:rsidRDefault="00A96877" w:rsidP="00A96877">
      <w:pPr>
        <w:pStyle w:val="ListParagraph"/>
        <w:numPr>
          <w:ilvl w:val="0"/>
          <w:numId w:val="20"/>
        </w:numPr>
        <w:contextualSpacing w:val="0"/>
        <w:jc w:val="both"/>
        <w:rPr>
          <w:rFonts w:asciiTheme="minorHAnsi" w:hAnsiTheme="minorHAnsi" w:cstheme="minorHAnsi"/>
          <w:sz w:val="22"/>
          <w:szCs w:val="22"/>
        </w:rPr>
      </w:pPr>
      <w:r>
        <w:rPr>
          <w:rFonts w:asciiTheme="minorHAnsi" w:hAnsiTheme="minorHAnsi" w:cstheme="minorHAnsi"/>
          <w:sz w:val="22"/>
          <w:szCs w:val="22"/>
        </w:rPr>
        <w:t>Assign new stories to team members, provide guidance and mentor project team.</w:t>
      </w:r>
    </w:p>
    <w:p w14:paraId="26209C09" w14:textId="77777777" w:rsidR="00A96877" w:rsidRDefault="00A96877" w:rsidP="00A96877">
      <w:pPr>
        <w:pStyle w:val="ListParagraph"/>
        <w:numPr>
          <w:ilvl w:val="0"/>
          <w:numId w:val="20"/>
        </w:numPr>
        <w:contextualSpacing w:val="0"/>
        <w:jc w:val="both"/>
        <w:rPr>
          <w:rFonts w:asciiTheme="minorHAnsi" w:hAnsiTheme="minorHAnsi" w:cstheme="minorHAnsi"/>
          <w:sz w:val="22"/>
          <w:szCs w:val="22"/>
        </w:rPr>
      </w:pPr>
      <w:r>
        <w:rPr>
          <w:rFonts w:asciiTheme="minorHAnsi" w:hAnsiTheme="minorHAnsi" w:cstheme="minorHAnsi"/>
          <w:sz w:val="22"/>
          <w:szCs w:val="22"/>
        </w:rPr>
        <w:t>Design architect for new projects.</w:t>
      </w:r>
    </w:p>
    <w:p w14:paraId="4C0EB992" w14:textId="40ABA72D" w:rsidR="00A96877" w:rsidRDefault="00A96877" w:rsidP="00A96877">
      <w:pPr>
        <w:pStyle w:val="ListParagraph"/>
        <w:numPr>
          <w:ilvl w:val="0"/>
          <w:numId w:val="20"/>
        </w:numPr>
        <w:contextualSpacing w:val="0"/>
        <w:jc w:val="both"/>
        <w:rPr>
          <w:rFonts w:asciiTheme="minorHAnsi" w:hAnsiTheme="minorHAnsi" w:cstheme="minorHAnsi"/>
          <w:sz w:val="22"/>
          <w:szCs w:val="22"/>
        </w:rPr>
      </w:pPr>
      <w:r>
        <w:rPr>
          <w:rFonts w:asciiTheme="minorHAnsi" w:hAnsiTheme="minorHAnsi" w:cstheme="minorHAnsi"/>
          <w:sz w:val="22"/>
          <w:szCs w:val="22"/>
        </w:rPr>
        <w:t>Fixing the bugs</w:t>
      </w:r>
      <w:r w:rsidR="00456F58">
        <w:rPr>
          <w:rFonts w:asciiTheme="minorHAnsi" w:hAnsiTheme="minorHAnsi" w:cstheme="minorHAnsi"/>
          <w:sz w:val="22"/>
          <w:szCs w:val="22"/>
        </w:rPr>
        <w:t>.</w:t>
      </w:r>
    </w:p>
    <w:p w14:paraId="6BF1E7A2" w14:textId="3057B2CF" w:rsidR="00A96877" w:rsidRDefault="00A96877" w:rsidP="00A96877">
      <w:pPr>
        <w:pStyle w:val="ListParagraph"/>
        <w:numPr>
          <w:ilvl w:val="0"/>
          <w:numId w:val="20"/>
        </w:numPr>
        <w:contextualSpacing w:val="0"/>
        <w:jc w:val="both"/>
        <w:rPr>
          <w:rFonts w:asciiTheme="minorHAnsi" w:hAnsiTheme="minorHAnsi" w:cstheme="minorHAnsi"/>
          <w:sz w:val="22"/>
          <w:szCs w:val="22"/>
        </w:rPr>
      </w:pPr>
      <w:r>
        <w:rPr>
          <w:rFonts w:asciiTheme="minorHAnsi" w:hAnsiTheme="minorHAnsi" w:cstheme="minorHAnsi"/>
          <w:sz w:val="22"/>
          <w:szCs w:val="22"/>
        </w:rPr>
        <w:t xml:space="preserve">Proactively define and implement communication mechanisms that meet the needs of individual team members and project </w:t>
      </w:r>
      <w:r w:rsidR="00456F58">
        <w:rPr>
          <w:rFonts w:asciiTheme="minorHAnsi" w:hAnsiTheme="minorHAnsi" w:cstheme="minorHAnsi"/>
          <w:sz w:val="22"/>
          <w:szCs w:val="22"/>
        </w:rPr>
        <w:t>stakeholders</w:t>
      </w:r>
      <w:r>
        <w:rPr>
          <w:rFonts w:asciiTheme="minorHAnsi" w:hAnsiTheme="minorHAnsi" w:cstheme="minorHAnsi"/>
          <w:sz w:val="22"/>
          <w:szCs w:val="22"/>
        </w:rPr>
        <w:t xml:space="preserve"> at all levels.</w:t>
      </w:r>
    </w:p>
    <w:p w14:paraId="3A502AA3" w14:textId="77777777" w:rsidR="00A96877" w:rsidRDefault="00A96877" w:rsidP="00A96877">
      <w:pPr>
        <w:jc w:val="both"/>
        <w:rPr>
          <w:rFonts w:asciiTheme="minorHAnsi" w:hAnsiTheme="minorHAnsi" w:cstheme="minorHAnsi"/>
          <w:sz w:val="22"/>
          <w:szCs w:val="22"/>
        </w:rPr>
      </w:pPr>
    </w:p>
    <w:p w14:paraId="30808190" w14:textId="69FEC275" w:rsidR="00A96877" w:rsidRDefault="00A96877" w:rsidP="00A96877">
      <w:pPr>
        <w:jc w:val="both"/>
        <w:rPr>
          <w:rFonts w:asciiTheme="minorHAnsi" w:hAnsiTheme="minorHAnsi" w:cstheme="minorHAnsi"/>
          <w:sz w:val="22"/>
          <w:szCs w:val="22"/>
        </w:rPr>
      </w:pPr>
      <w:r w:rsidRPr="00354F1B">
        <w:rPr>
          <w:rFonts w:asciiTheme="minorHAnsi" w:hAnsiTheme="minorHAnsi" w:cstheme="minorHAnsi"/>
          <w:b/>
          <w:sz w:val="22"/>
          <w:szCs w:val="22"/>
        </w:rPr>
        <w:t xml:space="preserve">Environment: </w:t>
      </w:r>
      <w:r w:rsidRPr="00703A55">
        <w:rPr>
          <w:rFonts w:asciiTheme="minorHAnsi" w:hAnsiTheme="minorHAnsi" w:cstheme="minorHAnsi"/>
          <w:sz w:val="22"/>
          <w:szCs w:val="22"/>
        </w:rPr>
        <w:t>Java</w:t>
      </w:r>
      <w:r w:rsidR="00456F58">
        <w:rPr>
          <w:rFonts w:asciiTheme="minorHAnsi" w:hAnsiTheme="minorHAnsi" w:cstheme="minorHAnsi"/>
          <w:sz w:val="22"/>
          <w:szCs w:val="22"/>
        </w:rPr>
        <w:t xml:space="preserve"> 17</w:t>
      </w:r>
      <w:r w:rsidRPr="00703A55">
        <w:rPr>
          <w:rFonts w:asciiTheme="minorHAnsi" w:hAnsiTheme="minorHAnsi" w:cstheme="minorHAnsi"/>
          <w:sz w:val="22"/>
          <w:szCs w:val="22"/>
        </w:rPr>
        <w:t>, RESTful Web Services, Spring Data (JPA),</w:t>
      </w:r>
      <w:r w:rsidR="00456F58">
        <w:rPr>
          <w:rFonts w:asciiTheme="minorHAnsi" w:hAnsiTheme="minorHAnsi" w:cstheme="minorHAnsi"/>
          <w:sz w:val="22"/>
          <w:szCs w:val="22"/>
        </w:rPr>
        <w:t>Kafka,</w:t>
      </w:r>
      <w:r w:rsidRPr="00703A55">
        <w:rPr>
          <w:rFonts w:asciiTheme="minorHAnsi" w:hAnsiTheme="minorHAnsi" w:cstheme="minorHAnsi"/>
          <w:sz w:val="22"/>
          <w:szCs w:val="22"/>
        </w:rPr>
        <w:t xml:space="preserve"> </w:t>
      </w:r>
      <w:r>
        <w:rPr>
          <w:rFonts w:asciiTheme="minorHAnsi" w:hAnsiTheme="minorHAnsi" w:cstheme="minorHAnsi"/>
          <w:sz w:val="22"/>
          <w:szCs w:val="22"/>
        </w:rPr>
        <w:t>MS SQL Server</w:t>
      </w:r>
      <w:r w:rsidRPr="00703A55">
        <w:rPr>
          <w:rFonts w:asciiTheme="minorHAnsi" w:hAnsiTheme="minorHAnsi" w:cstheme="minorHAnsi"/>
          <w:sz w:val="22"/>
          <w:szCs w:val="22"/>
        </w:rPr>
        <w:t xml:space="preserve">, </w:t>
      </w:r>
      <w:r>
        <w:rPr>
          <w:rFonts w:asciiTheme="minorHAnsi" w:hAnsiTheme="minorHAnsi" w:cstheme="minorHAnsi"/>
          <w:sz w:val="22"/>
          <w:szCs w:val="22"/>
        </w:rPr>
        <w:t xml:space="preserve">Microservices, </w:t>
      </w:r>
      <w:r w:rsidR="00456F58">
        <w:rPr>
          <w:rFonts w:asciiTheme="minorHAnsi" w:hAnsiTheme="minorHAnsi" w:cstheme="minorHAnsi"/>
          <w:sz w:val="22"/>
          <w:szCs w:val="22"/>
        </w:rPr>
        <w:t xml:space="preserve">Amazon EC2, </w:t>
      </w:r>
      <w:r>
        <w:rPr>
          <w:rFonts w:asciiTheme="minorHAnsi" w:hAnsiTheme="minorHAnsi" w:cstheme="minorHAnsi"/>
          <w:sz w:val="22"/>
          <w:szCs w:val="22"/>
        </w:rPr>
        <w:t>Spring cloud and Jenkins, Splunk.</w:t>
      </w:r>
    </w:p>
    <w:p w14:paraId="0B184343" w14:textId="77777777" w:rsidR="00A96877" w:rsidRDefault="00A96877" w:rsidP="00742DD7">
      <w:pPr>
        <w:tabs>
          <w:tab w:val="right" w:pos="10224"/>
        </w:tabs>
        <w:jc w:val="both"/>
        <w:rPr>
          <w:rFonts w:asciiTheme="minorHAnsi" w:hAnsiTheme="minorHAnsi" w:cstheme="minorHAnsi"/>
          <w:b/>
          <w:sz w:val="22"/>
          <w:szCs w:val="22"/>
        </w:rPr>
      </w:pPr>
    </w:p>
    <w:p w14:paraId="43E021CD" w14:textId="77777777" w:rsidR="00A96877" w:rsidRDefault="00A96877" w:rsidP="00742DD7">
      <w:pPr>
        <w:tabs>
          <w:tab w:val="right" w:pos="10224"/>
        </w:tabs>
        <w:jc w:val="both"/>
        <w:rPr>
          <w:rFonts w:asciiTheme="minorHAnsi" w:hAnsiTheme="minorHAnsi" w:cstheme="minorHAnsi"/>
          <w:b/>
          <w:sz w:val="22"/>
          <w:szCs w:val="22"/>
        </w:rPr>
      </w:pPr>
    </w:p>
    <w:p w14:paraId="5254B43A" w14:textId="77777777" w:rsidR="00A96877" w:rsidRDefault="00A96877" w:rsidP="00742DD7">
      <w:pPr>
        <w:tabs>
          <w:tab w:val="right" w:pos="10224"/>
        </w:tabs>
        <w:jc w:val="both"/>
        <w:rPr>
          <w:rFonts w:asciiTheme="minorHAnsi" w:hAnsiTheme="minorHAnsi" w:cstheme="minorHAnsi"/>
          <w:b/>
          <w:sz w:val="22"/>
          <w:szCs w:val="22"/>
        </w:rPr>
      </w:pPr>
    </w:p>
    <w:p w14:paraId="307EA563" w14:textId="111F7EED" w:rsidR="00742DD7" w:rsidRPr="00E77135" w:rsidRDefault="00456F58" w:rsidP="00E77135">
      <w:pPr>
        <w:tabs>
          <w:tab w:val="right" w:pos="10224"/>
        </w:tabs>
        <w:jc w:val="both"/>
        <w:rPr>
          <w:rFonts w:asciiTheme="minorHAnsi" w:hAnsiTheme="minorHAnsi" w:cstheme="minorHAnsi"/>
          <w:sz w:val="22"/>
          <w:szCs w:val="22"/>
        </w:rPr>
      </w:pPr>
      <w:r>
        <w:rPr>
          <w:rFonts w:asciiTheme="minorHAnsi" w:hAnsiTheme="minorHAnsi" w:cstheme="minorHAnsi"/>
          <w:b/>
          <w:sz w:val="22"/>
          <w:szCs w:val="22"/>
        </w:rPr>
        <w:t>2.</w:t>
      </w:r>
      <w:r w:rsidR="00742DD7" w:rsidRPr="00AF09A0">
        <w:rPr>
          <w:rFonts w:asciiTheme="minorHAnsi" w:hAnsiTheme="minorHAnsi" w:cstheme="minorHAnsi"/>
          <w:b/>
          <w:sz w:val="22"/>
          <w:szCs w:val="22"/>
        </w:rPr>
        <w:t xml:space="preserve">Project: </w:t>
      </w:r>
      <w:r w:rsidR="001733CD" w:rsidRPr="001733CD">
        <w:rPr>
          <w:rFonts w:asciiTheme="minorHAnsi" w:hAnsiTheme="minorHAnsi" w:cstheme="minorHAnsi"/>
          <w:b/>
          <w:bCs/>
          <w:sz w:val="22"/>
          <w:szCs w:val="22"/>
        </w:rPr>
        <w:t>Fedex (ESTAR)</w:t>
      </w:r>
      <w:r w:rsidR="00742DD7">
        <w:rPr>
          <w:rFonts w:asciiTheme="minorHAnsi" w:hAnsiTheme="minorHAnsi" w:cstheme="minorHAnsi"/>
          <w:sz w:val="22"/>
          <w:szCs w:val="22"/>
        </w:rPr>
        <w:tab/>
      </w:r>
      <w:r w:rsidR="00AA4B09">
        <w:rPr>
          <w:rFonts w:asciiTheme="minorHAnsi" w:hAnsiTheme="minorHAnsi" w:cstheme="minorHAnsi"/>
          <w:b/>
          <w:sz w:val="22"/>
          <w:szCs w:val="22"/>
        </w:rPr>
        <w:t>Nov’21</w:t>
      </w:r>
      <w:r w:rsidR="00742DD7" w:rsidRPr="009438D4">
        <w:rPr>
          <w:rFonts w:asciiTheme="minorHAnsi" w:hAnsiTheme="minorHAnsi" w:cstheme="minorHAnsi"/>
          <w:b/>
          <w:sz w:val="22"/>
          <w:szCs w:val="22"/>
        </w:rPr>
        <w:t xml:space="preserve"> to </w:t>
      </w:r>
      <w:r w:rsidR="00A44831">
        <w:rPr>
          <w:rFonts w:asciiTheme="minorHAnsi" w:hAnsiTheme="minorHAnsi" w:cstheme="minorHAnsi"/>
          <w:b/>
          <w:sz w:val="22"/>
          <w:szCs w:val="22"/>
        </w:rPr>
        <w:t>May’25</w:t>
      </w:r>
    </w:p>
    <w:p w14:paraId="059B9CC3" w14:textId="12BD9535" w:rsidR="00742DD7" w:rsidRDefault="00742DD7" w:rsidP="00742DD7">
      <w:pPr>
        <w:jc w:val="both"/>
        <w:rPr>
          <w:rFonts w:asciiTheme="minorHAnsi" w:hAnsiTheme="minorHAnsi" w:cstheme="minorHAnsi"/>
          <w:sz w:val="22"/>
          <w:szCs w:val="22"/>
        </w:rPr>
      </w:pPr>
      <w:r w:rsidRPr="009438D4">
        <w:rPr>
          <w:rFonts w:asciiTheme="minorHAnsi" w:hAnsiTheme="minorHAnsi" w:cstheme="minorHAnsi"/>
          <w:b/>
          <w:sz w:val="22"/>
          <w:szCs w:val="22"/>
        </w:rPr>
        <w:t xml:space="preserve">Description: </w:t>
      </w:r>
      <w:r w:rsidR="00D44C9E">
        <w:rPr>
          <w:rFonts w:asciiTheme="minorHAnsi" w:hAnsiTheme="minorHAnsi" w:cstheme="minorHAnsi"/>
          <w:b/>
          <w:sz w:val="22"/>
          <w:szCs w:val="22"/>
        </w:rPr>
        <w:t xml:space="preserve">Express Strategic and Tactical Advanced Routing </w:t>
      </w:r>
      <w:r w:rsidRPr="00703A55">
        <w:rPr>
          <w:rFonts w:asciiTheme="minorHAnsi" w:hAnsiTheme="minorHAnsi" w:cstheme="minorHAnsi"/>
          <w:sz w:val="22"/>
          <w:szCs w:val="22"/>
        </w:rPr>
        <w:t xml:space="preserve">is </w:t>
      </w:r>
      <w:r w:rsidR="00D44C9E">
        <w:rPr>
          <w:rFonts w:asciiTheme="minorHAnsi" w:hAnsiTheme="minorHAnsi" w:cstheme="minorHAnsi"/>
          <w:sz w:val="22"/>
          <w:szCs w:val="22"/>
        </w:rPr>
        <w:t>FedEx first and last mile planning and execution.</w:t>
      </w:r>
      <w:r w:rsidRPr="00703A55">
        <w:rPr>
          <w:rFonts w:asciiTheme="minorHAnsi" w:hAnsiTheme="minorHAnsi" w:cstheme="minorHAnsi"/>
          <w:sz w:val="22"/>
          <w:szCs w:val="22"/>
        </w:rPr>
        <w:t xml:space="preserve"> It provides</w:t>
      </w:r>
      <w:r w:rsidR="00D44C9E">
        <w:rPr>
          <w:rFonts w:asciiTheme="minorHAnsi" w:hAnsiTheme="minorHAnsi" w:cstheme="minorHAnsi"/>
          <w:sz w:val="22"/>
          <w:szCs w:val="22"/>
        </w:rPr>
        <w:t xml:space="preserve"> the user the ability to create ESTART Plans, simulate </w:t>
      </w:r>
      <w:r w:rsidR="002E368B">
        <w:rPr>
          <w:rFonts w:asciiTheme="minorHAnsi" w:hAnsiTheme="minorHAnsi" w:cstheme="minorHAnsi"/>
          <w:sz w:val="22"/>
          <w:szCs w:val="22"/>
        </w:rPr>
        <w:t>those plans</w:t>
      </w:r>
      <w:r w:rsidR="00D44C9E">
        <w:rPr>
          <w:rFonts w:asciiTheme="minorHAnsi" w:hAnsiTheme="minorHAnsi" w:cstheme="minorHAnsi"/>
          <w:sz w:val="22"/>
          <w:szCs w:val="22"/>
        </w:rPr>
        <w:t xml:space="preserve"> using historical stop manifesting and view the results of simulation in a specific environment</w:t>
      </w:r>
      <w:r w:rsidRPr="00703A55">
        <w:rPr>
          <w:rFonts w:asciiTheme="minorHAnsi" w:hAnsiTheme="minorHAnsi" w:cstheme="minorHAnsi"/>
          <w:sz w:val="22"/>
          <w:szCs w:val="22"/>
        </w:rPr>
        <w:t xml:space="preserve"> </w:t>
      </w:r>
    </w:p>
    <w:p w14:paraId="60265244" w14:textId="77777777" w:rsidR="00A96877" w:rsidRDefault="00A96877" w:rsidP="00742DD7">
      <w:pPr>
        <w:jc w:val="both"/>
        <w:rPr>
          <w:rFonts w:asciiTheme="minorHAnsi" w:hAnsiTheme="minorHAnsi" w:cstheme="minorHAnsi"/>
          <w:sz w:val="22"/>
          <w:szCs w:val="22"/>
        </w:rPr>
      </w:pPr>
    </w:p>
    <w:p w14:paraId="5745EB84" w14:textId="77777777" w:rsidR="00A96877" w:rsidRDefault="00A96877" w:rsidP="00742DD7">
      <w:pPr>
        <w:jc w:val="both"/>
        <w:rPr>
          <w:rFonts w:asciiTheme="minorHAnsi" w:hAnsiTheme="minorHAnsi" w:cstheme="minorHAnsi"/>
          <w:sz w:val="22"/>
          <w:szCs w:val="22"/>
        </w:rPr>
      </w:pPr>
    </w:p>
    <w:p w14:paraId="5F958E85" w14:textId="0FD49473" w:rsidR="00742DD7" w:rsidRPr="00A271E2" w:rsidRDefault="00742DD7" w:rsidP="00742DD7">
      <w:pPr>
        <w:jc w:val="both"/>
        <w:rPr>
          <w:rFonts w:asciiTheme="minorHAnsi" w:hAnsiTheme="minorHAnsi" w:cstheme="minorHAnsi"/>
          <w:b/>
          <w:sz w:val="22"/>
          <w:szCs w:val="22"/>
        </w:rPr>
      </w:pPr>
      <w:r w:rsidRPr="00A271E2">
        <w:rPr>
          <w:rFonts w:asciiTheme="minorHAnsi" w:hAnsiTheme="minorHAnsi" w:cstheme="minorHAnsi"/>
          <w:b/>
          <w:sz w:val="22"/>
          <w:szCs w:val="22"/>
        </w:rPr>
        <w:t>Responsibilities</w:t>
      </w:r>
      <w:r w:rsidR="00D44C9E">
        <w:rPr>
          <w:rFonts w:asciiTheme="minorHAnsi" w:hAnsiTheme="minorHAnsi" w:cstheme="minorHAnsi"/>
          <w:b/>
          <w:sz w:val="22"/>
          <w:szCs w:val="22"/>
        </w:rPr>
        <w:t>.</w:t>
      </w:r>
    </w:p>
    <w:p w14:paraId="078964AE" w14:textId="6C1B300D" w:rsidR="00742DD7" w:rsidRDefault="00CA75ED" w:rsidP="00742DD7">
      <w:pPr>
        <w:pStyle w:val="ListParagraph"/>
        <w:numPr>
          <w:ilvl w:val="0"/>
          <w:numId w:val="20"/>
        </w:numPr>
        <w:contextualSpacing w:val="0"/>
        <w:jc w:val="both"/>
        <w:rPr>
          <w:rFonts w:asciiTheme="minorHAnsi" w:hAnsiTheme="minorHAnsi" w:cstheme="minorHAnsi"/>
          <w:sz w:val="22"/>
          <w:szCs w:val="22"/>
        </w:rPr>
      </w:pPr>
      <w:r>
        <w:rPr>
          <w:rFonts w:asciiTheme="minorHAnsi" w:hAnsiTheme="minorHAnsi" w:cstheme="minorHAnsi"/>
          <w:sz w:val="22"/>
          <w:szCs w:val="22"/>
        </w:rPr>
        <w:t>Creating new webservice wing spring boot.</w:t>
      </w:r>
    </w:p>
    <w:p w14:paraId="6A0F4DCB" w14:textId="6AD03E75" w:rsidR="00CA75ED" w:rsidRDefault="00CA75ED" w:rsidP="00742DD7">
      <w:pPr>
        <w:pStyle w:val="ListParagraph"/>
        <w:numPr>
          <w:ilvl w:val="0"/>
          <w:numId w:val="20"/>
        </w:numPr>
        <w:contextualSpacing w:val="0"/>
        <w:jc w:val="both"/>
        <w:rPr>
          <w:rFonts w:asciiTheme="minorHAnsi" w:hAnsiTheme="minorHAnsi" w:cstheme="minorHAnsi"/>
          <w:sz w:val="22"/>
          <w:szCs w:val="22"/>
        </w:rPr>
      </w:pPr>
      <w:r>
        <w:rPr>
          <w:rFonts w:asciiTheme="minorHAnsi" w:hAnsiTheme="minorHAnsi" w:cstheme="minorHAnsi"/>
          <w:sz w:val="22"/>
          <w:szCs w:val="22"/>
        </w:rPr>
        <w:t>Checking code quality</w:t>
      </w:r>
    </w:p>
    <w:p w14:paraId="2CF8FEC5" w14:textId="7FDA2FE3" w:rsidR="00742DD7" w:rsidRDefault="00CA75ED" w:rsidP="00742DD7">
      <w:pPr>
        <w:pStyle w:val="ListParagraph"/>
        <w:numPr>
          <w:ilvl w:val="0"/>
          <w:numId w:val="20"/>
        </w:numPr>
        <w:contextualSpacing w:val="0"/>
        <w:jc w:val="both"/>
        <w:rPr>
          <w:rFonts w:asciiTheme="minorHAnsi" w:hAnsiTheme="minorHAnsi" w:cstheme="minorHAnsi"/>
          <w:sz w:val="22"/>
          <w:szCs w:val="22"/>
        </w:rPr>
      </w:pPr>
      <w:r>
        <w:rPr>
          <w:rFonts w:asciiTheme="minorHAnsi" w:hAnsiTheme="minorHAnsi" w:cstheme="minorHAnsi"/>
          <w:sz w:val="22"/>
          <w:szCs w:val="22"/>
        </w:rPr>
        <w:t>Working on production issues.</w:t>
      </w:r>
    </w:p>
    <w:p w14:paraId="706C0E4C" w14:textId="5B3D6E68" w:rsidR="00CA75ED" w:rsidRDefault="005709AC" w:rsidP="00742DD7">
      <w:pPr>
        <w:pStyle w:val="ListParagraph"/>
        <w:numPr>
          <w:ilvl w:val="0"/>
          <w:numId w:val="20"/>
        </w:numPr>
        <w:contextualSpacing w:val="0"/>
        <w:jc w:val="both"/>
        <w:rPr>
          <w:rFonts w:asciiTheme="minorHAnsi" w:hAnsiTheme="minorHAnsi" w:cstheme="minorHAnsi"/>
          <w:sz w:val="22"/>
          <w:szCs w:val="22"/>
        </w:rPr>
      </w:pPr>
      <w:r>
        <w:rPr>
          <w:rFonts w:asciiTheme="minorHAnsi" w:hAnsiTheme="minorHAnsi" w:cstheme="minorHAnsi"/>
          <w:sz w:val="22"/>
          <w:szCs w:val="22"/>
        </w:rPr>
        <w:t>Assign new</w:t>
      </w:r>
      <w:r w:rsidR="00CA75ED">
        <w:rPr>
          <w:rFonts w:asciiTheme="minorHAnsi" w:hAnsiTheme="minorHAnsi" w:cstheme="minorHAnsi"/>
          <w:sz w:val="22"/>
          <w:szCs w:val="22"/>
        </w:rPr>
        <w:t xml:space="preserve"> stories to team members</w:t>
      </w:r>
      <w:r w:rsidR="00BE20F0">
        <w:rPr>
          <w:rFonts w:asciiTheme="minorHAnsi" w:hAnsiTheme="minorHAnsi" w:cstheme="minorHAnsi"/>
          <w:sz w:val="22"/>
          <w:szCs w:val="22"/>
        </w:rPr>
        <w:t>, provide guidance and mentor project team.</w:t>
      </w:r>
    </w:p>
    <w:p w14:paraId="49AA58A2" w14:textId="20599B02" w:rsidR="00CA75ED" w:rsidRDefault="00CA75ED" w:rsidP="00742DD7">
      <w:pPr>
        <w:pStyle w:val="ListParagraph"/>
        <w:numPr>
          <w:ilvl w:val="0"/>
          <w:numId w:val="20"/>
        </w:numPr>
        <w:contextualSpacing w:val="0"/>
        <w:jc w:val="both"/>
        <w:rPr>
          <w:rFonts w:asciiTheme="minorHAnsi" w:hAnsiTheme="minorHAnsi" w:cstheme="minorHAnsi"/>
          <w:sz w:val="22"/>
          <w:szCs w:val="22"/>
        </w:rPr>
      </w:pPr>
      <w:r>
        <w:rPr>
          <w:rFonts w:asciiTheme="minorHAnsi" w:hAnsiTheme="minorHAnsi" w:cstheme="minorHAnsi"/>
          <w:sz w:val="22"/>
          <w:szCs w:val="22"/>
        </w:rPr>
        <w:t>Design architect for new projects.</w:t>
      </w:r>
    </w:p>
    <w:p w14:paraId="289C65FB" w14:textId="3EE5A4C1" w:rsidR="00C273C8" w:rsidRDefault="00C273C8" w:rsidP="00742DD7">
      <w:pPr>
        <w:pStyle w:val="ListParagraph"/>
        <w:numPr>
          <w:ilvl w:val="0"/>
          <w:numId w:val="20"/>
        </w:numPr>
        <w:contextualSpacing w:val="0"/>
        <w:jc w:val="both"/>
        <w:rPr>
          <w:rFonts w:asciiTheme="minorHAnsi" w:hAnsiTheme="minorHAnsi" w:cstheme="minorHAnsi"/>
          <w:sz w:val="22"/>
          <w:szCs w:val="22"/>
        </w:rPr>
      </w:pPr>
      <w:r>
        <w:rPr>
          <w:rFonts w:asciiTheme="minorHAnsi" w:hAnsiTheme="minorHAnsi" w:cstheme="minorHAnsi"/>
          <w:sz w:val="22"/>
          <w:szCs w:val="22"/>
        </w:rPr>
        <w:t>Fixing the bugs in UI screens.</w:t>
      </w:r>
    </w:p>
    <w:p w14:paraId="0AEE4F64" w14:textId="595F0256" w:rsidR="00634611" w:rsidRDefault="00634611" w:rsidP="00742DD7">
      <w:pPr>
        <w:pStyle w:val="ListParagraph"/>
        <w:numPr>
          <w:ilvl w:val="0"/>
          <w:numId w:val="20"/>
        </w:numPr>
        <w:contextualSpacing w:val="0"/>
        <w:jc w:val="both"/>
        <w:rPr>
          <w:rFonts w:asciiTheme="minorHAnsi" w:hAnsiTheme="minorHAnsi" w:cstheme="minorHAnsi"/>
          <w:sz w:val="22"/>
          <w:szCs w:val="22"/>
        </w:rPr>
      </w:pPr>
      <w:r>
        <w:rPr>
          <w:rFonts w:asciiTheme="minorHAnsi" w:hAnsiTheme="minorHAnsi" w:cstheme="minorHAnsi"/>
          <w:sz w:val="22"/>
          <w:szCs w:val="22"/>
        </w:rPr>
        <w:t>Proactively define and implement communication mechanisms that meet the needs of individual team members and project stakeholder at all levels.</w:t>
      </w:r>
    </w:p>
    <w:p w14:paraId="7A9E3CE5" w14:textId="77777777" w:rsidR="00742DD7" w:rsidRDefault="00742DD7" w:rsidP="00742DD7">
      <w:pPr>
        <w:jc w:val="both"/>
        <w:rPr>
          <w:rFonts w:asciiTheme="minorHAnsi" w:hAnsiTheme="minorHAnsi" w:cstheme="minorHAnsi"/>
          <w:sz w:val="22"/>
          <w:szCs w:val="22"/>
        </w:rPr>
      </w:pPr>
    </w:p>
    <w:p w14:paraId="23930797" w14:textId="2A0750CD" w:rsidR="00742DD7" w:rsidRDefault="00742DD7" w:rsidP="00742DD7">
      <w:pPr>
        <w:jc w:val="both"/>
        <w:rPr>
          <w:rFonts w:asciiTheme="minorHAnsi" w:hAnsiTheme="minorHAnsi" w:cstheme="minorHAnsi"/>
          <w:sz w:val="22"/>
          <w:szCs w:val="22"/>
        </w:rPr>
      </w:pPr>
      <w:r w:rsidRPr="00354F1B">
        <w:rPr>
          <w:rFonts w:asciiTheme="minorHAnsi" w:hAnsiTheme="minorHAnsi" w:cstheme="minorHAnsi"/>
          <w:b/>
          <w:sz w:val="22"/>
          <w:szCs w:val="22"/>
        </w:rPr>
        <w:t xml:space="preserve">Environment: </w:t>
      </w:r>
      <w:r w:rsidRPr="00703A55">
        <w:rPr>
          <w:rFonts w:asciiTheme="minorHAnsi" w:hAnsiTheme="minorHAnsi" w:cstheme="minorHAnsi"/>
          <w:sz w:val="22"/>
          <w:szCs w:val="22"/>
        </w:rPr>
        <w:t xml:space="preserve">Java, RESTful Web Services, Spring Data (JPA), </w:t>
      </w:r>
      <w:r w:rsidR="00FC323E">
        <w:rPr>
          <w:rFonts w:asciiTheme="minorHAnsi" w:hAnsiTheme="minorHAnsi" w:cstheme="minorHAnsi"/>
          <w:sz w:val="22"/>
          <w:szCs w:val="22"/>
        </w:rPr>
        <w:t>MS SQL Server</w:t>
      </w:r>
      <w:r w:rsidRPr="00703A55">
        <w:rPr>
          <w:rFonts w:asciiTheme="minorHAnsi" w:hAnsiTheme="minorHAnsi" w:cstheme="minorHAnsi"/>
          <w:sz w:val="22"/>
          <w:szCs w:val="22"/>
        </w:rPr>
        <w:t>, Angular</w:t>
      </w:r>
      <w:r w:rsidR="00FC323E">
        <w:rPr>
          <w:rFonts w:asciiTheme="minorHAnsi" w:hAnsiTheme="minorHAnsi" w:cstheme="minorHAnsi"/>
          <w:sz w:val="22"/>
          <w:szCs w:val="22"/>
        </w:rPr>
        <w:t xml:space="preserve">, </w:t>
      </w:r>
      <w:r w:rsidR="00E34DE7">
        <w:rPr>
          <w:rFonts w:asciiTheme="minorHAnsi" w:hAnsiTheme="minorHAnsi" w:cstheme="minorHAnsi"/>
          <w:sz w:val="22"/>
          <w:szCs w:val="22"/>
        </w:rPr>
        <w:t>Microservices,</w:t>
      </w:r>
      <w:r w:rsidR="00FC323E">
        <w:rPr>
          <w:rFonts w:asciiTheme="minorHAnsi" w:hAnsiTheme="minorHAnsi" w:cstheme="minorHAnsi"/>
          <w:sz w:val="22"/>
          <w:szCs w:val="22"/>
        </w:rPr>
        <w:t xml:space="preserve"> </w:t>
      </w:r>
      <w:r w:rsidR="00E34DE7" w:rsidRPr="00E34DE7">
        <w:rPr>
          <w:rFonts w:asciiTheme="minorHAnsi" w:hAnsiTheme="minorHAnsi" w:cstheme="minorHAnsi"/>
          <w:sz w:val="22"/>
          <w:szCs w:val="22"/>
        </w:rPr>
        <w:t>Pivotal Cloud Foundry</w:t>
      </w:r>
      <w:r w:rsidR="00E34DE7">
        <w:rPr>
          <w:rFonts w:asciiTheme="minorHAnsi" w:hAnsiTheme="minorHAnsi" w:cstheme="minorHAnsi"/>
          <w:sz w:val="22"/>
          <w:szCs w:val="22"/>
        </w:rPr>
        <w:t xml:space="preserve"> </w:t>
      </w:r>
      <w:r w:rsidR="00FC323E">
        <w:rPr>
          <w:rFonts w:asciiTheme="minorHAnsi" w:hAnsiTheme="minorHAnsi" w:cstheme="minorHAnsi"/>
          <w:sz w:val="22"/>
          <w:szCs w:val="22"/>
        </w:rPr>
        <w:t>and Spring cloud</w:t>
      </w:r>
      <w:r w:rsidR="007F4347">
        <w:rPr>
          <w:rFonts w:asciiTheme="minorHAnsi" w:hAnsiTheme="minorHAnsi" w:cstheme="minorHAnsi"/>
          <w:sz w:val="22"/>
          <w:szCs w:val="22"/>
        </w:rPr>
        <w:t xml:space="preserve"> and Jenkins, Splunk</w:t>
      </w:r>
      <w:r w:rsidR="00E34DE7">
        <w:rPr>
          <w:rFonts w:asciiTheme="minorHAnsi" w:hAnsiTheme="minorHAnsi" w:cstheme="minorHAnsi"/>
          <w:sz w:val="22"/>
          <w:szCs w:val="22"/>
        </w:rPr>
        <w:t>.</w:t>
      </w:r>
    </w:p>
    <w:p w14:paraId="102B994B" w14:textId="73A494B4" w:rsidR="0059085F" w:rsidRDefault="0059085F" w:rsidP="00742DD7">
      <w:pPr>
        <w:jc w:val="both"/>
        <w:rPr>
          <w:rFonts w:asciiTheme="minorHAnsi" w:hAnsiTheme="minorHAnsi" w:cstheme="minorHAnsi"/>
          <w:sz w:val="22"/>
          <w:szCs w:val="22"/>
        </w:rPr>
      </w:pPr>
    </w:p>
    <w:p w14:paraId="17FBC883" w14:textId="3147FF51" w:rsidR="0059085F" w:rsidRDefault="0059085F" w:rsidP="00742DD7">
      <w:pPr>
        <w:jc w:val="both"/>
        <w:rPr>
          <w:rFonts w:asciiTheme="minorHAnsi" w:hAnsiTheme="minorHAnsi" w:cstheme="minorHAnsi"/>
          <w:sz w:val="22"/>
          <w:szCs w:val="22"/>
        </w:rPr>
      </w:pPr>
    </w:p>
    <w:p w14:paraId="3E1F34F1" w14:textId="77777777" w:rsidR="0059085F" w:rsidRDefault="0059085F" w:rsidP="0059085F">
      <w:pPr>
        <w:tabs>
          <w:tab w:val="right" w:pos="10224"/>
        </w:tabs>
        <w:jc w:val="both"/>
        <w:rPr>
          <w:rFonts w:asciiTheme="minorHAnsi" w:hAnsiTheme="minorHAnsi" w:cstheme="minorHAnsi"/>
          <w:b/>
          <w:sz w:val="22"/>
          <w:szCs w:val="22"/>
          <w:shd w:val="clear" w:color="auto" w:fill="BFBFBF" w:themeFill="background1" w:themeFillShade="BF"/>
        </w:rPr>
      </w:pPr>
    </w:p>
    <w:p w14:paraId="4E3EDB04" w14:textId="3D325829" w:rsidR="0059085F" w:rsidRPr="00AF09A0" w:rsidRDefault="0059085F" w:rsidP="0059085F">
      <w:pPr>
        <w:tabs>
          <w:tab w:val="right" w:pos="10224"/>
        </w:tabs>
        <w:jc w:val="both"/>
        <w:rPr>
          <w:rFonts w:asciiTheme="minorHAnsi" w:hAnsiTheme="minorHAnsi" w:cstheme="minorHAnsi"/>
          <w:b/>
          <w:sz w:val="22"/>
          <w:szCs w:val="22"/>
        </w:rPr>
      </w:pPr>
      <w:r w:rsidRPr="00656A0E">
        <w:rPr>
          <w:rFonts w:asciiTheme="minorHAnsi" w:hAnsiTheme="minorHAnsi" w:cstheme="minorHAnsi"/>
          <w:b/>
          <w:sz w:val="22"/>
          <w:szCs w:val="22"/>
          <w:shd w:val="clear" w:color="auto" w:fill="BFBFBF" w:themeFill="background1" w:themeFillShade="BF"/>
        </w:rPr>
        <w:t>Dhanwada Software Services, Hyderabad</w:t>
      </w:r>
      <w:r w:rsidRPr="00656A0E">
        <w:rPr>
          <w:rFonts w:asciiTheme="minorHAnsi" w:hAnsiTheme="minorHAnsi" w:cstheme="minorHAnsi"/>
          <w:b/>
          <w:sz w:val="22"/>
          <w:szCs w:val="22"/>
          <w:shd w:val="clear" w:color="auto" w:fill="BFBFBF" w:themeFill="background1" w:themeFillShade="BF"/>
        </w:rPr>
        <w:tab/>
        <w:t xml:space="preserve">Nov’17 </w:t>
      </w:r>
      <w:r w:rsidR="00D8552C">
        <w:rPr>
          <w:rFonts w:asciiTheme="minorHAnsi" w:hAnsiTheme="minorHAnsi" w:cstheme="minorHAnsi"/>
          <w:b/>
          <w:sz w:val="22"/>
          <w:szCs w:val="22"/>
          <w:shd w:val="clear" w:color="auto" w:fill="BFBFBF" w:themeFill="background1" w:themeFillShade="BF"/>
        </w:rPr>
        <w:t xml:space="preserve">to Nov’2021 </w:t>
      </w:r>
    </w:p>
    <w:p w14:paraId="5C64FDA5" w14:textId="77777777" w:rsidR="0059085F" w:rsidRDefault="0059085F" w:rsidP="0059085F">
      <w:pPr>
        <w:tabs>
          <w:tab w:val="right" w:pos="10224"/>
        </w:tabs>
        <w:jc w:val="both"/>
        <w:rPr>
          <w:rFonts w:asciiTheme="minorHAnsi" w:hAnsiTheme="minorHAnsi" w:cstheme="minorHAnsi"/>
          <w:b/>
          <w:sz w:val="22"/>
          <w:szCs w:val="22"/>
        </w:rPr>
      </w:pPr>
      <w:r>
        <w:rPr>
          <w:rFonts w:asciiTheme="minorHAnsi" w:hAnsiTheme="minorHAnsi" w:cstheme="minorHAnsi"/>
          <w:b/>
          <w:sz w:val="22"/>
          <w:szCs w:val="22"/>
        </w:rPr>
        <w:t xml:space="preserve">Designation: </w:t>
      </w:r>
      <w:r w:rsidRPr="00AF09A0">
        <w:rPr>
          <w:rFonts w:asciiTheme="minorHAnsi" w:hAnsiTheme="minorHAnsi" w:cstheme="minorHAnsi"/>
          <w:b/>
          <w:sz w:val="22"/>
          <w:szCs w:val="22"/>
        </w:rPr>
        <w:t>Senior Software Developer</w:t>
      </w:r>
    </w:p>
    <w:p w14:paraId="296390F0" w14:textId="77777777" w:rsidR="0059085F" w:rsidRDefault="0059085F" w:rsidP="0059085F">
      <w:pPr>
        <w:tabs>
          <w:tab w:val="right" w:pos="10224"/>
        </w:tabs>
        <w:jc w:val="both"/>
        <w:rPr>
          <w:rFonts w:asciiTheme="minorHAnsi" w:hAnsiTheme="minorHAnsi" w:cstheme="minorHAnsi"/>
          <w:b/>
          <w:sz w:val="22"/>
          <w:szCs w:val="22"/>
        </w:rPr>
      </w:pPr>
    </w:p>
    <w:p w14:paraId="6BBC1389" w14:textId="0E62A0BD" w:rsidR="0059085F" w:rsidRDefault="0059085F" w:rsidP="0059085F">
      <w:pPr>
        <w:tabs>
          <w:tab w:val="right" w:pos="10224"/>
        </w:tabs>
        <w:jc w:val="both"/>
        <w:rPr>
          <w:rFonts w:asciiTheme="minorHAnsi" w:hAnsiTheme="minorHAnsi" w:cstheme="minorHAnsi"/>
          <w:sz w:val="22"/>
          <w:szCs w:val="22"/>
        </w:rPr>
      </w:pPr>
      <w:r w:rsidRPr="00AF09A0">
        <w:rPr>
          <w:rFonts w:asciiTheme="minorHAnsi" w:hAnsiTheme="minorHAnsi" w:cstheme="minorHAnsi"/>
          <w:b/>
          <w:sz w:val="22"/>
          <w:szCs w:val="22"/>
        </w:rPr>
        <w:t xml:space="preserve">Project: </w:t>
      </w:r>
      <w:r w:rsidRPr="009438D4">
        <w:rPr>
          <w:rFonts w:asciiTheme="minorHAnsi" w:hAnsiTheme="minorHAnsi" w:cstheme="minorHAnsi"/>
          <w:sz w:val="22"/>
          <w:szCs w:val="22"/>
        </w:rPr>
        <w:t>Ed-Fi (State Report Manager)</w:t>
      </w:r>
      <w:r w:rsidRPr="00AF09A0">
        <w:rPr>
          <w:rFonts w:asciiTheme="minorHAnsi" w:hAnsiTheme="minorHAnsi" w:cstheme="minorHAnsi"/>
          <w:b/>
          <w:sz w:val="22"/>
          <w:szCs w:val="22"/>
        </w:rPr>
        <w:t xml:space="preserve"> </w:t>
      </w:r>
      <w:r>
        <w:rPr>
          <w:rFonts w:asciiTheme="minorHAnsi" w:hAnsiTheme="minorHAnsi" w:cstheme="minorHAnsi"/>
          <w:b/>
          <w:sz w:val="22"/>
          <w:szCs w:val="22"/>
        </w:rPr>
        <w:tab/>
      </w:r>
      <w:r w:rsidRPr="00656A0E">
        <w:rPr>
          <w:rFonts w:asciiTheme="minorHAnsi" w:hAnsiTheme="minorHAnsi" w:cstheme="minorHAnsi"/>
          <w:b/>
          <w:sz w:val="22"/>
          <w:szCs w:val="22"/>
        </w:rPr>
        <w:t xml:space="preserve">Nov’17 </w:t>
      </w:r>
      <w:r w:rsidR="0097649B">
        <w:rPr>
          <w:rFonts w:asciiTheme="minorHAnsi" w:hAnsiTheme="minorHAnsi" w:cstheme="minorHAnsi"/>
          <w:b/>
          <w:sz w:val="22"/>
          <w:szCs w:val="22"/>
        </w:rPr>
        <w:t>to Nov’21</w:t>
      </w:r>
    </w:p>
    <w:p w14:paraId="2946727F" w14:textId="77777777" w:rsidR="0059085F" w:rsidRPr="009438D4" w:rsidRDefault="0059085F" w:rsidP="0059085F">
      <w:pPr>
        <w:jc w:val="both"/>
        <w:rPr>
          <w:rFonts w:asciiTheme="minorHAnsi" w:hAnsiTheme="minorHAnsi" w:cstheme="minorHAnsi"/>
          <w:b/>
          <w:sz w:val="22"/>
          <w:szCs w:val="22"/>
        </w:rPr>
      </w:pPr>
      <w:r w:rsidRPr="009438D4">
        <w:rPr>
          <w:rFonts w:asciiTheme="minorHAnsi" w:hAnsiTheme="minorHAnsi" w:cstheme="minorHAnsi"/>
          <w:b/>
          <w:sz w:val="22"/>
          <w:szCs w:val="22"/>
        </w:rPr>
        <w:t>Client: Wyoming, Missouri S</w:t>
      </w:r>
      <w:r>
        <w:rPr>
          <w:rFonts w:asciiTheme="minorHAnsi" w:hAnsiTheme="minorHAnsi" w:cstheme="minorHAnsi"/>
          <w:b/>
          <w:sz w:val="22"/>
          <w:szCs w:val="22"/>
        </w:rPr>
        <w:t>t</w:t>
      </w:r>
      <w:r w:rsidRPr="009438D4">
        <w:rPr>
          <w:rFonts w:asciiTheme="minorHAnsi" w:hAnsiTheme="minorHAnsi" w:cstheme="minorHAnsi"/>
          <w:b/>
          <w:sz w:val="22"/>
          <w:szCs w:val="22"/>
        </w:rPr>
        <w:t>ate Government</w:t>
      </w:r>
    </w:p>
    <w:p w14:paraId="0EA33234" w14:textId="77777777" w:rsidR="0059085F" w:rsidRDefault="0059085F" w:rsidP="0059085F">
      <w:pPr>
        <w:jc w:val="both"/>
        <w:rPr>
          <w:rFonts w:asciiTheme="minorHAnsi" w:hAnsiTheme="minorHAnsi" w:cstheme="minorHAnsi"/>
          <w:sz w:val="22"/>
          <w:szCs w:val="22"/>
        </w:rPr>
      </w:pPr>
      <w:r w:rsidRPr="00656A0E">
        <w:rPr>
          <w:rFonts w:asciiTheme="minorHAnsi" w:hAnsiTheme="minorHAnsi" w:cstheme="minorHAnsi"/>
          <w:b/>
          <w:sz w:val="22"/>
          <w:szCs w:val="22"/>
        </w:rPr>
        <w:t xml:space="preserve">Description: </w:t>
      </w:r>
      <w:r w:rsidRPr="00703A55">
        <w:rPr>
          <w:rFonts w:asciiTheme="minorHAnsi" w:hAnsiTheme="minorHAnsi" w:cstheme="minorHAnsi"/>
          <w:sz w:val="22"/>
          <w:szCs w:val="22"/>
        </w:rPr>
        <w:t>SRM’s is product for Exchanging electronic data files from schools and districts to State education agencies to meet reporting mandates. It can validate data based on business rules provided by state government</w:t>
      </w:r>
      <w:r>
        <w:rPr>
          <w:rFonts w:asciiTheme="minorHAnsi" w:hAnsiTheme="minorHAnsi" w:cstheme="minorHAnsi"/>
          <w:sz w:val="22"/>
          <w:szCs w:val="22"/>
        </w:rPr>
        <w:t>.</w:t>
      </w:r>
    </w:p>
    <w:p w14:paraId="25C9B3FB" w14:textId="77777777" w:rsidR="0059085F" w:rsidRPr="00703A55" w:rsidRDefault="0059085F" w:rsidP="0059085F">
      <w:pPr>
        <w:jc w:val="both"/>
        <w:rPr>
          <w:rFonts w:asciiTheme="minorHAnsi" w:hAnsiTheme="minorHAnsi" w:cstheme="minorHAnsi"/>
          <w:sz w:val="22"/>
          <w:szCs w:val="22"/>
        </w:rPr>
      </w:pPr>
      <w:r w:rsidRPr="00703A55">
        <w:rPr>
          <w:rFonts w:asciiTheme="minorHAnsi" w:hAnsiTheme="minorHAnsi" w:cstheme="minorHAnsi"/>
          <w:sz w:val="22"/>
          <w:szCs w:val="22"/>
        </w:rPr>
        <w:lastRenderedPageBreak/>
        <w:t>Website:</w:t>
      </w:r>
      <w:r>
        <w:rPr>
          <w:rFonts w:asciiTheme="minorHAnsi" w:hAnsiTheme="minorHAnsi" w:cstheme="minorHAnsi"/>
          <w:sz w:val="22"/>
          <w:szCs w:val="22"/>
        </w:rPr>
        <w:t xml:space="preserve"> </w:t>
      </w:r>
      <w:r w:rsidRPr="00703A55">
        <w:rPr>
          <w:rFonts w:asciiTheme="minorHAnsi" w:hAnsiTheme="minorHAnsi" w:cstheme="minorHAnsi"/>
          <w:sz w:val="22"/>
          <w:szCs w:val="22"/>
        </w:rPr>
        <w:t>ed-fi.org/</w:t>
      </w:r>
    </w:p>
    <w:p w14:paraId="460A7BC6" w14:textId="77777777" w:rsidR="0059085F" w:rsidRPr="00F53B54" w:rsidRDefault="0059085F" w:rsidP="0059085F">
      <w:pPr>
        <w:jc w:val="both"/>
        <w:rPr>
          <w:rFonts w:asciiTheme="minorHAnsi" w:hAnsiTheme="minorHAnsi" w:cstheme="minorHAnsi"/>
          <w:b/>
          <w:sz w:val="22"/>
          <w:szCs w:val="22"/>
        </w:rPr>
      </w:pPr>
      <w:r w:rsidRPr="00F53B54">
        <w:rPr>
          <w:rFonts w:asciiTheme="minorHAnsi" w:hAnsiTheme="minorHAnsi" w:cstheme="minorHAnsi"/>
          <w:b/>
          <w:sz w:val="22"/>
          <w:szCs w:val="22"/>
        </w:rPr>
        <w:t>Responsibilities:</w:t>
      </w:r>
    </w:p>
    <w:p w14:paraId="1B3B41BC" w14:textId="77777777" w:rsidR="0059085F" w:rsidRDefault="0059085F" w:rsidP="0059085F">
      <w:pPr>
        <w:pStyle w:val="ListParagraph"/>
        <w:numPr>
          <w:ilvl w:val="0"/>
          <w:numId w:val="20"/>
        </w:numPr>
        <w:contextualSpacing w:val="0"/>
        <w:jc w:val="both"/>
        <w:rPr>
          <w:rFonts w:asciiTheme="minorHAnsi" w:hAnsiTheme="minorHAnsi" w:cstheme="minorHAnsi"/>
          <w:sz w:val="22"/>
          <w:szCs w:val="22"/>
        </w:rPr>
      </w:pPr>
      <w:r w:rsidRPr="00703A55">
        <w:rPr>
          <w:rFonts w:asciiTheme="minorHAnsi" w:hAnsiTheme="minorHAnsi" w:cstheme="minorHAnsi"/>
          <w:sz w:val="22"/>
          <w:szCs w:val="22"/>
        </w:rPr>
        <w:t>Creating Microservices for existing API</w:t>
      </w:r>
    </w:p>
    <w:p w14:paraId="4B5584DD" w14:textId="77777777" w:rsidR="0059085F" w:rsidRDefault="0059085F" w:rsidP="0059085F">
      <w:pPr>
        <w:pStyle w:val="ListParagraph"/>
        <w:numPr>
          <w:ilvl w:val="0"/>
          <w:numId w:val="20"/>
        </w:numPr>
        <w:contextualSpacing w:val="0"/>
        <w:jc w:val="both"/>
        <w:rPr>
          <w:rFonts w:asciiTheme="minorHAnsi" w:hAnsiTheme="minorHAnsi" w:cstheme="minorHAnsi"/>
          <w:sz w:val="22"/>
          <w:szCs w:val="22"/>
        </w:rPr>
      </w:pPr>
      <w:r w:rsidRPr="00703A55">
        <w:rPr>
          <w:rFonts w:asciiTheme="minorHAnsi" w:hAnsiTheme="minorHAnsi" w:cstheme="minorHAnsi"/>
          <w:sz w:val="22"/>
          <w:szCs w:val="22"/>
        </w:rPr>
        <w:t>Created several SRM collections used to validate education data for different state education departments</w:t>
      </w:r>
    </w:p>
    <w:p w14:paraId="2AD6FBA3" w14:textId="77777777" w:rsidR="0059085F" w:rsidRDefault="0059085F" w:rsidP="0059085F">
      <w:pPr>
        <w:pStyle w:val="ListParagraph"/>
        <w:numPr>
          <w:ilvl w:val="0"/>
          <w:numId w:val="20"/>
        </w:numPr>
        <w:contextualSpacing w:val="0"/>
        <w:jc w:val="both"/>
        <w:rPr>
          <w:rFonts w:asciiTheme="minorHAnsi" w:hAnsiTheme="minorHAnsi" w:cstheme="minorHAnsi"/>
          <w:sz w:val="22"/>
          <w:szCs w:val="22"/>
        </w:rPr>
      </w:pPr>
      <w:r w:rsidRPr="00703A55">
        <w:rPr>
          <w:rFonts w:asciiTheme="minorHAnsi" w:hAnsiTheme="minorHAnsi" w:cstheme="minorHAnsi"/>
          <w:sz w:val="22"/>
          <w:szCs w:val="22"/>
        </w:rPr>
        <w:t>Assisted US education clients in building various data validation rules to improve the quality of collected data</w:t>
      </w:r>
    </w:p>
    <w:p w14:paraId="14805E88" w14:textId="77777777" w:rsidR="0059085F" w:rsidRDefault="0059085F" w:rsidP="0059085F">
      <w:pPr>
        <w:pStyle w:val="ListParagraph"/>
        <w:numPr>
          <w:ilvl w:val="0"/>
          <w:numId w:val="20"/>
        </w:numPr>
        <w:contextualSpacing w:val="0"/>
        <w:jc w:val="both"/>
        <w:rPr>
          <w:rFonts w:asciiTheme="minorHAnsi" w:hAnsiTheme="minorHAnsi" w:cstheme="minorHAnsi"/>
          <w:sz w:val="22"/>
          <w:szCs w:val="22"/>
        </w:rPr>
      </w:pPr>
      <w:r w:rsidRPr="00703A55">
        <w:rPr>
          <w:rFonts w:asciiTheme="minorHAnsi" w:hAnsiTheme="minorHAnsi" w:cstheme="minorHAnsi"/>
          <w:sz w:val="22"/>
          <w:szCs w:val="22"/>
        </w:rPr>
        <w:t>Oversaw the deployment, maintenance, and bug fixes for the SRM application</w:t>
      </w:r>
    </w:p>
    <w:p w14:paraId="1BB7315E" w14:textId="77777777" w:rsidR="0059085F" w:rsidRDefault="0059085F" w:rsidP="0059085F">
      <w:pPr>
        <w:pStyle w:val="ListParagraph"/>
        <w:numPr>
          <w:ilvl w:val="0"/>
          <w:numId w:val="20"/>
        </w:numPr>
        <w:contextualSpacing w:val="0"/>
        <w:jc w:val="both"/>
        <w:rPr>
          <w:rFonts w:asciiTheme="minorHAnsi" w:hAnsiTheme="minorHAnsi" w:cstheme="minorHAnsi"/>
          <w:sz w:val="22"/>
          <w:szCs w:val="22"/>
        </w:rPr>
      </w:pPr>
      <w:r w:rsidRPr="00703A55">
        <w:rPr>
          <w:rFonts w:asciiTheme="minorHAnsi" w:hAnsiTheme="minorHAnsi" w:cstheme="minorHAnsi"/>
          <w:sz w:val="22"/>
          <w:szCs w:val="22"/>
        </w:rPr>
        <w:t>Managed and resolved Customer centric issues</w:t>
      </w:r>
    </w:p>
    <w:p w14:paraId="5DEDB232" w14:textId="77777777" w:rsidR="0059085F" w:rsidRDefault="0059085F" w:rsidP="0059085F">
      <w:pPr>
        <w:pStyle w:val="ListParagraph"/>
        <w:numPr>
          <w:ilvl w:val="0"/>
          <w:numId w:val="20"/>
        </w:numPr>
        <w:contextualSpacing w:val="0"/>
        <w:jc w:val="both"/>
        <w:rPr>
          <w:rFonts w:asciiTheme="minorHAnsi" w:hAnsiTheme="minorHAnsi" w:cstheme="minorHAnsi"/>
          <w:sz w:val="22"/>
          <w:szCs w:val="22"/>
        </w:rPr>
      </w:pPr>
      <w:r w:rsidRPr="00703A55">
        <w:rPr>
          <w:rFonts w:asciiTheme="minorHAnsi" w:hAnsiTheme="minorHAnsi" w:cstheme="minorHAnsi"/>
          <w:sz w:val="22"/>
          <w:szCs w:val="22"/>
        </w:rPr>
        <w:t>Involved Continuous improvement of development activities by actively participating in sprint planning</w:t>
      </w:r>
    </w:p>
    <w:p w14:paraId="02DA1A35" w14:textId="77777777" w:rsidR="0059085F" w:rsidRPr="00703A55" w:rsidRDefault="0059085F" w:rsidP="0059085F">
      <w:pPr>
        <w:pStyle w:val="ListParagraph"/>
        <w:numPr>
          <w:ilvl w:val="0"/>
          <w:numId w:val="20"/>
        </w:numPr>
        <w:contextualSpacing w:val="0"/>
        <w:jc w:val="both"/>
        <w:rPr>
          <w:rFonts w:asciiTheme="minorHAnsi" w:hAnsiTheme="minorHAnsi" w:cstheme="minorHAnsi"/>
          <w:sz w:val="22"/>
          <w:szCs w:val="22"/>
        </w:rPr>
      </w:pPr>
      <w:r w:rsidRPr="00703A55">
        <w:rPr>
          <w:rFonts w:asciiTheme="minorHAnsi" w:hAnsiTheme="minorHAnsi" w:cstheme="minorHAnsi"/>
          <w:sz w:val="22"/>
          <w:szCs w:val="22"/>
        </w:rPr>
        <w:t>Deployment support for SRM application in AWS machine</w:t>
      </w:r>
    </w:p>
    <w:p w14:paraId="042C2844" w14:textId="77777777" w:rsidR="0059085F" w:rsidRDefault="0059085F" w:rsidP="0059085F">
      <w:pPr>
        <w:jc w:val="both"/>
        <w:rPr>
          <w:rFonts w:asciiTheme="minorHAnsi" w:hAnsiTheme="minorHAnsi" w:cstheme="minorHAnsi"/>
          <w:sz w:val="22"/>
          <w:szCs w:val="22"/>
        </w:rPr>
      </w:pPr>
    </w:p>
    <w:p w14:paraId="2D117759" w14:textId="77777777" w:rsidR="0059085F" w:rsidRDefault="0059085F" w:rsidP="0059085F">
      <w:pPr>
        <w:jc w:val="both"/>
        <w:rPr>
          <w:rFonts w:asciiTheme="minorHAnsi" w:hAnsiTheme="minorHAnsi" w:cstheme="minorHAnsi"/>
          <w:sz w:val="22"/>
          <w:szCs w:val="22"/>
        </w:rPr>
      </w:pPr>
      <w:r w:rsidRPr="009438D4">
        <w:rPr>
          <w:rFonts w:asciiTheme="minorHAnsi" w:hAnsiTheme="minorHAnsi" w:cstheme="minorHAnsi"/>
          <w:b/>
          <w:sz w:val="22"/>
          <w:szCs w:val="22"/>
        </w:rPr>
        <w:t xml:space="preserve">Environment: </w:t>
      </w:r>
      <w:r w:rsidRPr="00703A55">
        <w:rPr>
          <w:rFonts w:asciiTheme="minorHAnsi" w:hAnsiTheme="minorHAnsi" w:cstheme="minorHAnsi"/>
          <w:sz w:val="22"/>
          <w:szCs w:val="22"/>
        </w:rPr>
        <w:t xml:space="preserve">Java, Spring MVC, </w:t>
      </w:r>
      <w:r>
        <w:rPr>
          <w:rFonts w:asciiTheme="minorHAnsi" w:hAnsiTheme="minorHAnsi" w:cstheme="minorHAnsi"/>
          <w:sz w:val="22"/>
          <w:szCs w:val="22"/>
        </w:rPr>
        <w:t xml:space="preserve">MS </w:t>
      </w:r>
      <w:r w:rsidRPr="00703A55">
        <w:rPr>
          <w:rFonts w:asciiTheme="minorHAnsi" w:hAnsiTheme="minorHAnsi" w:cstheme="minorHAnsi"/>
          <w:sz w:val="22"/>
          <w:szCs w:val="22"/>
        </w:rPr>
        <w:t>SQL Server, RESTful Web Services, Spring</w:t>
      </w:r>
      <w:r>
        <w:rPr>
          <w:rFonts w:asciiTheme="minorHAnsi" w:hAnsiTheme="minorHAnsi" w:cstheme="minorHAnsi"/>
          <w:sz w:val="22"/>
          <w:szCs w:val="22"/>
        </w:rPr>
        <w:t xml:space="preserve"> </w:t>
      </w:r>
      <w:r w:rsidRPr="00703A55">
        <w:rPr>
          <w:rFonts w:asciiTheme="minorHAnsi" w:hAnsiTheme="minorHAnsi" w:cstheme="minorHAnsi"/>
          <w:sz w:val="22"/>
          <w:szCs w:val="22"/>
        </w:rPr>
        <w:t>(IOC, DAO, Security), Hibernate, HTML</w:t>
      </w:r>
    </w:p>
    <w:p w14:paraId="121C561C" w14:textId="77777777" w:rsidR="0059085F" w:rsidRPr="00703A55" w:rsidRDefault="0059085F" w:rsidP="0059085F">
      <w:pPr>
        <w:jc w:val="both"/>
        <w:rPr>
          <w:rFonts w:asciiTheme="minorHAnsi" w:hAnsiTheme="minorHAnsi" w:cstheme="minorHAnsi"/>
          <w:sz w:val="22"/>
          <w:szCs w:val="22"/>
        </w:rPr>
      </w:pPr>
    </w:p>
    <w:p w14:paraId="64203105" w14:textId="73E15A7C" w:rsidR="0059085F" w:rsidRPr="00703A55" w:rsidRDefault="0059085F" w:rsidP="0059085F">
      <w:pPr>
        <w:tabs>
          <w:tab w:val="right" w:pos="10224"/>
        </w:tabs>
        <w:jc w:val="both"/>
        <w:rPr>
          <w:rFonts w:asciiTheme="minorHAnsi" w:hAnsiTheme="minorHAnsi" w:cstheme="minorHAnsi"/>
          <w:sz w:val="22"/>
          <w:szCs w:val="22"/>
        </w:rPr>
      </w:pPr>
      <w:r w:rsidRPr="00E96D50">
        <w:rPr>
          <w:rFonts w:asciiTheme="minorHAnsi" w:hAnsiTheme="minorHAnsi" w:cstheme="minorHAnsi"/>
          <w:b/>
          <w:sz w:val="22"/>
          <w:szCs w:val="22"/>
        </w:rPr>
        <w:t>Project</w:t>
      </w:r>
      <w:r>
        <w:rPr>
          <w:rFonts w:asciiTheme="minorHAnsi" w:hAnsiTheme="minorHAnsi" w:cstheme="minorHAnsi"/>
          <w:b/>
          <w:sz w:val="22"/>
          <w:szCs w:val="22"/>
        </w:rPr>
        <w:t xml:space="preserve">: </w:t>
      </w:r>
      <w:r w:rsidRPr="0030553B">
        <w:rPr>
          <w:rFonts w:asciiTheme="minorHAnsi" w:hAnsiTheme="minorHAnsi" w:cstheme="minorHAnsi"/>
          <w:sz w:val="22"/>
          <w:szCs w:val="22"/>
        </w:rPr>
        <w:t>Lead Fusion</w:t>
      </w:r>
      <w:r>
        <w:rPr>
          <w:rFonts w:asciiTheme="minorHAnsi" w:hAnsiTheme="minorHAnsi" w:cstheme="minorHAnsi"/>
          <w:sz w:val="22"/>
          <w:szCs w:val="22"/>
        </w:rPr>
        <w:tab/>
      </w:r>
      <w:r w:rsidRPr="00E534BF">
        <w:rPr>
          <w:rFonts w:asciiTheme="minorHAnsi" w:hAnsiTheme="minorHAnsi" w:cstheme="minorHAnsi"/>
          <w:b/>
          <w:sz w:val="22"/>
          <w:szCs w:val="22"/>
        </w:rPr>
        <w:t xml:space="preserve">Nov’17 </w:t>
      </w:r>
      <w:r w:rsidR="00FC6F36">
        <w:rPr>
          <w:rFonts w:asciiTheme="minorHAnsi" w:hAnsiTheme="minorHAnsi" w:cstheme="minorHAnsi"/>
          <w:b/>
          <w:sz w:val="22"/>
          <w:szCs w:val="22"/>
        </w:rPr>
        <w:t>Nov’2020</w:t>
      </w:r>
    </w:p>
    <w:p w14:paraId="420581E4" w14:textId="77777777" w:rsidR="0059085F" w:rsidRPr="0030553B" w:rsidRDefault="0059085F" w:rsidP="0059085F">
      <w:pPr>
        <w:jc w:val="both"/>
        <w:rPr>
          <w:rFonts w:asciiTheme="minorHAnsi" w:hAnsiTheme="minorHAnsi" w:cstheme="minorHAnsi"/>
          <w:b/>
          <w:sz w:val="22"/>
          <w:szCs w:val="22"/>
        </w:rPr>
      </w:pPr>
      <w:r w:rsidRPr="0030553B">
        <w:rPr>
          <w:rFonts w:asciiTheme="minorHAnsi" w:hAnsiTheme="minorHAnsi" w:cstheme="minorHAnsi"/>
          <w:b/>
          <w:sz w:val="22"/>
          <w:szCs w:val="22"/>
        </w:rPr>
        <w:t>Client: BMO Harris Bank, American Airlines Federal Credit Union</w:t>
      </w:r>
    </w:p>
    <w:p w14:paraId="6854EDBA" w14:textId="77777777" w:rsidR="0059085F" w:rsidRDefault="0059085F" w:rsidP="0059085F">
      <w:pPr>
        <w:jc w:val="both"/>
        <w:rPr>
          <w:rFonts w:asciiTheme="minorHAnsi" w:hAnsiTheme="minorHAnsi" w:cstheme="minorHAnsi"/>
          <w:sz w:val="22"/>
          <w:szCs w:val="22"/>
        </w:rPr>
      </w:pPr>
      <w:r w:rsidRPr="0030553B">
        <w:rPr>
          <w:rFonts w:asciiTheme="minorHAnsi" w:hAnsiTheme="minorHAnsi" w:cstheme="minorHAnsi"/>
          <w:b/>
          <w:sz w:val="22"/>
          <w:szCs w:val="22"/>
        </w:rPr>
        <w:t xml:space="preserve">Description: </w:t>
      </w:r>
      <w:r w:rsidRPr="00703A55">
        <w:rPr>
          <w:rFonts w:asciiTheme="minorHAnsi" w:hAnsiTheme="minorHAnsi" w:cstheme="minorHAnsi"/>
          <w:sz w:val="22"/>
          <w:szCs w:val="22"/>
        </w:rPr>
        <w:t>Lead Fusion (CUSTOMERfirst) is a fully integrated platform, sharing information across its calculator, educator, guided selling, email, and banker collaboration modules while gaining customer insight and streamlining the customer experience. Providing service in Auto, Bond, Budgeting, Small Business,</w:t>
      </w:r>
      <w:r>
        <w:rPr>
          <w:rFonts w:asciiTheme="minorHAnsi" w:hAnsiTheme="minorHAnsi" w:cstheme="minorHAnsi"/>
          <w:sz w:val="22"/>
          <w:szCs w:val="22"/>
        </w:rPr>
        <w:t xml:space="preserve"> </w:t>
      </w:r>
      <w:r w:rsidRPr="00703A55">
        <w:rPr>
          <w:rFonts w:asciiTheme="minorHAnsi" w:hAnsiTheme="minorHAnsi" w:cstheme="minorHAnsi"/>
          <w:sz w:val="22"/>
          <w:szCs w:val="22"/>
        </w:rPr>
        <w:t>Credit</w:t>
      </w:r>
      <w:r>
        <w:rPr>
          <w:rFonts w:asciiTheme="minorHAnsi" w:hAnsiTheme="minorHAnsi" w:cstheme="minorHAnsi"/>
          <w:sz w:val="22"/>
          <w:szCs w:val="22"/>
        </w:rPr>
        <w:t xml:space="preserve"> </w:t>
      </w:r>
      <w:r w:rsidRPr="00703A55">
        <w:rPr>
          <w:rFonts w:asciiTheme="minorHAnsi" w:hAnsiTheme="minorHAnsi" w:cstheme="minorHAnsi"/>
          <w:sz w:val="22"/>
          <w:szCs w:val="22"/>
        </w:rPr>
        <w:t>Card,</w:t>
      </w:r>
      <w:r>
        <w:rPr>
          <w:rFonts w:asciiTheme="minorHAnsi" w:hAnsiTheme="minorHAnsi" w:cstheme="minorHAnsi"/>
          <w:sz w:val="22"/>
          <w:szCs w:val="22"/>
        </w:rPr>
        <w:t xml:space="preserve"> </w:t>
      </w:r>
      <w:r w:rsidRPr="00703A55">
        <w:rPr>
          <w:rFonts w:asciiTheme="minorHAnsi" w:hAnsiTheme="minorHAnsi" w:cstheme="minorHAnsi"/>
          <w:sz w:val="22"/>
          <w:szCs w:val="22"/>
        </w:rPr>
        <w:t>College</w:t>
      </w:r>
      <w:r>
        <w:rPr>
          <w:rFonts w:asciiTheme="minorHAnsi" w:hAnsiTheme="minorHAnsi" w:cstheme="minorHAnsi"/>
          <w:sz w:val="22"/>
          <w:szCs w:val="22"/>
        </w:rPr>
        <w:t xml:space="preserve"> </w:t>
      </w:r>
      <w:r w:rsidRPr="00703A55">
        <w:rPr>
          <w:rFonts w:asciiTheme="minorHAnsi" w:hAnsiTheme="minorHAnsi" w:cstheme="minorHAnsi"/>
          <w:sz w:val="22"/>
          <w:szCs w:val="22"/>
        </w:rPr>
        <w:t>Planning,</w:t>
      </w:r>
      <w:r>
        <w:rPr>
          <w:rFonts w:asciiTheme="minorHAnsi" w:hAnsiTheme="minorHAnsi" w:cstheme="minorHAnsi"/>
          <w:sz w:val="22"/>
          <w:szCs w:val="22"/>
        </w:rPr>
        <w:t xml:space="preserve"> </w:t>
      </w:r>
      <w:r w:rsidRPr="00703A55">
        <w:rPr>
          <w:rFonts w:asciiTheme="minorHAnsi" w:hAnsiTheme="minorHAnsi" w:cstheme="minorHAnsi"/>
          <w:sz w:val="22"/>
          <w:szCs w:val="22"/>
        </w:rPr>
        <w:t>Credit</w:t>
      </w:r>
      <w:r>
        <w:rPr>
          <w:rFonts w:asciiTheme="minorHAnsi" w:hAnsiTheme="minorHAnsi" w:cstheme="minorHAnsi"/>
          <w:sz w:val="22"/>
          <w:szCs w:val="22"/>
        </w:rPr>
        <w:t xml:space="preserve"> </w:t>
      </w:r>
      <w:r w:rsidRPr="00703A55">
        <w:rPr>
          <w:rFonts w:asciiTheme="minorHAnsi" w:hAnsiTheme="minorHAnsi" w:cstheme="minorHAnsi"/>
          <w:sz w:val="22"/>
          <w:szCs w:val="22"/>
        </w:rPr>
        <w:t>Line,</w:t>
      </w:r>
      <w:r>
        <w:rPr>
          <w:rFonts w:asciiTheme="minorHAnsi" w:hAnsiTheme="minorHAnsi" w:cstheme="minorHAnsi"/>
          <w:sz w:val="22"/>
          <w:szCs w:val="22"/>
        </w:rPr>
        <w:t xml:space="preserve"> </w:t>
      </w:r>
      <w:r w:rsidRPr="00703A55">
        <w:rPr>
          <w:rFonts w:asciiTheme="minorHAnsi" w:hAnsiTheme="minorHAnsi" w:cstheme="minorHAnsi"/>
          <w:sz w:val="22"/>
          <w:szCs w:val="22"/>
        </w:rPr>
        <w:t>Mutual</w:t>
      </w:r>
      <w:r>
        <w:rPr>
          <w:rFonts w:asciiTheme="minorHAnsi" w:hAnsiTheme="minorHAnsi" w:cstheme="minorHAnsi"/>
          <w:sz w:val="22"/>
          <w:szCs w:val="22"/>
        </w:rPr>
        <w:t xml:space="preserve"> </w:t>
      </w:r>
      <w:r w:rsidRPr="00703A55">
        <w:rPr>
          <w:rFonts w:asciiTheme="minorHAnsi" w:hAnsiTheme="minorHAnsi" w:cstheme="minorHAnsi"/>
          <w:sz w:val="22"/>
          <w:szCs w:val="22"/>
        </w:rPr>
        <w:t>Fund,</w:t>
      </w:r>
      <w:r>
        <w:rPr>
          <w:rFonts w:asciiTheme="minorHAnsi" w:hAnsiTheme="minorHAnsi" w:cstheme="minorHAnsi"/>
          <w:sz w:val="22"/>
          <w:szCs w:val="22"/>
        </w:rPr>
        <w:t xml:space="preserve"> </w:t>
      </w:r>
      <w:r w:rsidRPr="00703A55">
        <w:rPr>
          <w:rFonts w:asciiTheme="minorHAnsi" w:hAnsiTheme="minorHAnsi" w:cstheme="minorHAnsi"/>
          <w:sz w:val="22"/>
          <w:szCs w:val="22"/>
        </w:rPr>
        <w:t>Home</w:t>
      </w:r>
      <w:r>
        <w:rPr>
          <w:rFonts w:asciiTheme="minorHAnsi" w:hAnsiTheme="minorHAnsi" w:cstheme="minorHAnsi"/>
          <w:sz w:val="22"/>
          <w:szCs w:val="22"/>
        </w:rPr>
        <w:t xml:space="preserve"> </w:t>
      </w:r>
      <w:r w:rsidRPr="00703A55">
        <w:rPr>
          <w:rFonts w:asciiTheme="minorHAnsi" w:hAnsiTheme="minorHAnsi" w:cstheme="minorHAnsi"/>
          <w:sz w:val="22"/>
          <w:szCs w:val="22"/>
        </w:rPr>
        <w:t>Loans,</w:t>
      </w:r>
      <w:r>
        <w:rPr>
          <w:rFonts w:asciiTheme="minorHAnsi" w:hAnsiTheme="minorHAnsi" w:cstheme="minorHAnsi"/>
          <w:sz w:val="22"/>
          <w:szCs w:val="22"/>
        </w:rPr>
        <w:t xml:space="preserve"> </w:t>
      </w:r>
      <w:r w:rsidRPr="00703A55">
        <w:rPr>
          <w:rFonts w:asciiTheme="minorHAnsi" w:hAnsiTheme="minorHAnsi" w:cstheme="minorHAnsi"/>
          <w:sz w:val="22"/>
          <w:szCs w:val="22"/>
        </w:rPr>
        <w:t>Life Insurance, Retirement, Savings, Stock and Mutual Fund</w:t>
      </w:r>
      <w:r>
        <w:rPr>
          <w:rFonts w:asciiTheme="minorHAnsi" w:hAnsiTheme="minorHAnsi" w:cstheme="minorHAnsi"/>
          <w:sz w:val="22"/>
          <w:szCs w:val="22"/>
        </w:rPr>
        <w:t>.</w:t>
      </w:r>
    </w:p>
    <w:p w14:paraId="1D30F9F9" w14:textId="77777777" w:rsidR="0059085F" w:rsidRPr="00703A55" w:rsidRDefault="0059085F" w:rsidP="0059085F">
      <w:pPr>
        <w:jc w:val="both"/>
        <w:rPr>
          <w:rFonts w:asciiTheme="minorHAnsi" w:hAnsiTheme="minorHAnsi" w:cstheme="minorHAnsi"/>
          <w:sz w:val="22"/>
          <w:szCs w:val="22"/>
        </w:rPr>
      </w:pPr>
      <w:r w:rsidRPr="00703A55">
        <w:rPr>
          <w:rFonts w:asciiTheme="minorHAnsi" w:hAnsiTheme="minorHAnsi" w:cstheme="minorHAnsi"/>
          <w:sz w:val="22"/>
          <w:szCs w:val="22"/>
        </w:rPr>
        <w:t>Website:</w:t>
      </w:r>
      <w:r>
        <w:rPr>
          <w:rFonts w:asciiTheme="minorHAnsi" w:hAnsiTheme="minorHAnsi" w:cstheme="minorHAnsi"/>
          <w:sz w:val="22"/>
          <w:szCs w:val="22"/>
        </w:rPr>
        <w:t xml:space="preserve"> </w:t>
      </w:r>
      <w:r w:rsidRPr="00703A55">
        <w:rPr>
          <w:rFonts w:asciiTheme="minorHAnsi" w:hAnsiTheme="minorHAnsi" w:cstheme="minorHAnsi"/>
          <w:sz w:val="22"/>
          <w:szCs w:val="22"/>
        </w:rPr>
        <w:t>leadfusion.com</w:t>
      </w:r>
    </w:p>
    <w:p w14:paraId="7AF29387" w14:textId="77777777" w:rsidR="0059085F" w:rsidRPr="003A042E" w:rsidRDefault="0059085F" w:rsidP="0059085F">
      <w:pPr>
        <w:jc w:val="both"/>
        <w:rPr>
          <w:rFonts w:asciiTheme="minorHAnsi" w:hAnsiTheme="minorHAnsi" w:cstheme="minorHAnsi"/>
          <w:b/>
          <w:sz w:val="22"/>
          <w:szCs w:val="22"/>
        </w:rPr>
      </w:pPr>
      <w:r w:rsidRPr="003A042E">
        <w:rPr>
          <w:rFonts w:asciiTheme="minorHAnsi" w:hAnsiTheme="minorHAnsi" w:cstheme="minorHAnsi"/>
          <w:b/>
          <w:sz w:val="22"/>
          <w:szCs w:val="22"/>
        </w:rPr>
        <w:t>Responsibilities:</w:t>
      </w:r>
    </w:p>
    <w:p w14:paraId="4712AC96" w14:textId="77777777" w:rsidR="0059085F" w:rsidRDefault="0059085F" w:rsidP="0059085F">
      <w:pPr>
        <w:pStyle w:val="ListParagraph"/>
        <w:numPr>
          <w:ilvl w:val="0"/>
          <w:numId w:val="20"/>
        </w:numPr>
        <w:contextualSpacing w:val="0"/>
        <w:jc w:val="both"/>
        <w:rPr>
          <w:rFonts w:asciiTheme="minorHAnsi" w:hAnsiTheme="minorHAnsi" w:cstheme="minorHAnsi"/>
          <w:sz w:val="22"/>
          <w:szCs w:val="22"/>
        </w:rPr>
      </w:pPr>
      <w:r w:rsidRPr="00703A55">
        <w:rPr>
          <w:rFonts w:asciiTheme="minorHAnsi" w:hAnsiTheme="minorHAnsi" w:cstheme="minorHAnsi"/>
          <w:sz w:val="22"/>
          <w:szCs w:val="22"/>
        </w:rPr>
        <w:t>Writing Java library for existing application</w:t>
      </w:r>
    </w:p>
    <w:p w14:paraId="3273CACA" w14:textId="77777777" w:rsidR="0059085F" w:rsidRDefault="0059085F" w:rsidP="0059085F">
      <w:pPr>
        <w:pStyle w:val="ListParagraph"/>
        <w:numPr>
          <w:ilvl w:val="0"/>
          <w:numId w:val="20"/>
        </w:numPr>
        <w:contextualSpacing w:val="0"/>
        <w:jc w:val="both"/>
        <w:rPr>
          <w:rFonts w:asciiTheme="minorHAnsi" w:hAnsiTheme="minorHAnsi" w:cstheme="minorHAnsi"/>
          <w:sz w:val="22"/>
          <w:szCs w:val="22"/>
        </w:rPr>
      </w:pPr>
      <w:r w:rsidRPr="00703A55">
        <w:rPr>
          <w:rFonts w:asciiTheme="minorHAnsi" w:hAnsiTheme="minorHAnsi" w:cstheme="minorHAnsi"/>
          <w:sz w:val="22"/>
          <w:szCs w:val="22"/>
        </w:rPr>
        <w:t>Implementation of Business Layer Code and developing server-side components</w:t>
      </w:r>
    </w:p>
    <w:p w14:paraId="1F376820" w14:textId="00CF96ED" w:rsidR="0059085F" w:rsidRDefault="0059085F" w:rsidP="0059085F">
      <w:pPr>
        <w:pStyle w:val="ListParagraph"/>
        <w:numPr>
          <w:ilvl w:val="0"/>
          <w:numId w:val="20"/>
        </w:numPr>
        <w:contextualSpacing w:val="0"/>
        <w:jc w:val="both"/>
        <w:rPr>
          <w:rFonts w:asciiTheme="minorHAnsi" w:hAnsiTheme="minorHAnsi" w:cstheme="minorHAnsi"/>
          <w:sz w:val="22"/>
          <w:szCs w:val="22"/>
        </w:rPr>
      </w:pPr>
      <w:r w:rsidRPr="00703A55">
        <w:rPr>
          <w:rFonts w:asciiTheme="minorHAnsi" w:hAnsiTheme="minorHAnsi" w:cstheme="minorHAnsi"/>
          <w:sz w:val="22"/>
          <w:szCs w:val="22"/>
        </w:rPr>
        <w:t xml:space="preserve">Creating Spring boot projects for individual </w:t>
      </w:r>
      <w:r w:rsidR="008E480A" w:rsidRPr="00703A55">
        <w:rPr>
          <w:rFonts w:asciiTheme="minorHAnsi" w:hAnsiTheme="minorHAnsi" w:cstheme="minorHAnsi"/>
          <w:sz w:val="22"/>
          <w:szCs w:val="22"/>
        </w:rPr>
        <w:t>modules</w:t>
      </w:r>
    </w:p>
    <w:p w14:paraId="2BA244B4" w14:textId="77777777" w:rsidR="0059085F" w:rsidRDefault="0059085F" w:rsidP="0059085F">
      <w:pPr>
        <w:pStyle w:val="ListParagraph"/>
        <w:numPr>
          <w:ilvl w:val="0"/>
          <w:numId w:val="20"/>
        </w:numPr>
        <w:contextualSpacing w:val="0"/>
        <w:jc w:val="both"/>
        <w:rPr>
          <w:rFonts w:asciiTheme="minorHAnsi" w:hAnsiTheme="minorHAnsi" w:cstheme="minorHAnsi"/>
          <w:sz w:val="22"/>
          <w:szCs w:val="22"/>
        </w:rPr>
      </w:pPr>
      <w:r w:rsidRPr="00703A55">
        <w:rPr>
          <w:rFonts w:asciiTheme="minorHAnsi" w:hAnsiTheme="minorHAnsi" w:cstheme="minorHAnsi"/>
          <w:sz w:val="22"/>
          <w:szCs w:val="22"/>
        </w:rPr>
        <w:t>Integration with third party API</w:t>
      </w:r>
    </w:p>
    <w:p w14:paraId="0B328642" w14:textId="77777777" w:rsidR="0059085F" w:rsidRDefault="0059085F" w:rsidP="0059085F">
      <w:pPr>
        <w:pStyle w:val="ListParagraph"/>
        <w:numPr>
          <w:ilvl w:val="0"/>
          <w:numId w:val="20"/>
        </w:numPr>
        <w:contextualSpacing w:val="0"/>
        <w:jc w:val="both"/>
        <w:rPr>
          <w:rFonts w:asciiTheme="minorHAnsi" w:hAnsiTheme="minorHAnsi" w:cstheme="minorHAnsi"/>
          <w:sz w:val="22"/>
          <w:szCs w:val="22"/>
        </w:rPr>
      </w:pPr>
      <w:r w:rsidRPr="00703A55">
        <w:rPr>
          <w:rFonts w:asciiTheme="minorHAnsi" w:hAnsiTheme="minorHAnsi" w:cstheme="minorHAnsi"/>
          <w:sz w:val="22"/>
          <w:szCs w:val="22"/>
        </w:rPr>
        <w:t>Coordinate with the team for Defect Analysis</w:t>
      </w:r>
    </w:p>
    <w:p w14:paraId="2C5555CA" w14:textId="77777777" w:rsidR="0059085F" w:rsidRDefault="0059085F" w:rsidP="0059085F">
      <w:pPr>
        <w:pStyle w:val="ListParagraph"/>
        <w:numPr>
          <w:ilvl w:val="0"/>
          <w:numId w:val="20"/>
        </w:numPr>
        <w:contextualSpacing w:val="0"/>
        <w:jc w:val="both"/>
        <w:rPr>
          <w:rFonts w:asciiTheme="minorHAnsi" w:hAnsiTheme="minorHAnsi" w:cstheme="minorHAnsi"/>
          <w:sz w:val="22"/>
          <w:szCs w:val="22"/>
        </w:rPr>
      </w:pPr>
      <w:r w:rsidRPr="00703A55">
        <w:rPr>
          <w:rFonts w:asciiTheme="minorHAnsi" w:hAnsiTheme="minorHAnsi" w:cstheme="minorHAnsi"/>
          <w:sz w:val="22"/>
          <w:szCs w:val="22"/>
        </w:rPr>
        <w:t>Provide production support to the client when needed</w:t>
      </w:r>
    </w:p>
    <w:p w14:paraId="60C8E89E" w14:textId="77777777" w:rsidR="0059085F" w:rsidRDefault="0059085F" w:rsidP="0059085F">
      <w:pPr>
        <w:pStyle w:val="ListParagraph"/>
        <w:numPr>
          <w:ilvl w:val="0"/>
          <w:numId w:val="20"/>
        </w:numPr>
        <w:contextualSpacing w:val="0"/>
        <w:jc w:val="both"/>
        <w:rPr>
          <w:rFonts w:asciiTheme="minorHAnsi" w:hAnsiTheme="minorHAnsi" w:cstheme="minorHAnsi"/>
          <w:sz w:val="22"/>
          <w:szCs w:val="22"/>
        </w:rPr>
      </w:pPr>
      <w:r w:rsidRPr="00703A55">
        <w:rPr>
          <w:rFonts w:asciiTheme="minorHAnsi" w:hAnsiTheme="minorHAnsi" w:cstheme="minorHAnsi"/>
          <w:sz w:val="22"/>
          <w:szCs w:val="22"/>
        </w:rPr>
        <w:t>Involved Continuous improvement of development activities by actively participating in</w:t>
      </w:r>
      <w:r>
        <w:rPr>
          <w:rFonts w:asciiTheme="minorHAnsi" w:hAnsiTheme="minorHAnsi" w:cstheme="minorHAnsi"/>
          <w:sz w:val="22"/>
          <w:szCs w:val="22"/>
        </w:rPr>
        <w:t xml:space="preserve"> </w:t>
      </w:r>
      <w:r w:rsidRPr="00703A55">
        <w:rPr>
          <w:rFonts w:asciiTheme="minorHAnsi" w:hAnsiTheme="minorHAnsi" w:cstheme="minorHAnsi"/>
          <w:sz w:val="22"/>
          <w:szCs w:val="22"/>
        </w:rPr>
        <w:t>sprint planning</w:t>
      </w:r>
    </w:p>
    <w:p w14:paraId="1690E51F" w14:textId="77777777" w:rsidR="0059085F" w:rsidRDefault="0059085F" w:rsidP="0059085F">
      <w:pPr>
        <w:jc w:val="both"/>
        <w:rPr>
          <w:rFonts w:asciiTheme="minorHAnsi" w:hAnsiTheme="minorHAnsi" w:cstheme="minorHAnsi"/>
          <w:sz w:val="22"/>
          <w:szCs w:val="22"/>
        </w:rPr>
      </w:pPr>
    </w:p>
    <w:p w14:paraId="4FB28311" w14:textId="77777777" w:rsidR="0059085F" w:rsidRDefault="0059085F" w:rsidP="0059085F">
      <w:pPr>
        <w:jc w:val="both"/>
        <w:rPr>
          <w:rFonts w:asciiTheme="minorHAnsi" w:hAnsiTheme="minorHAnsi" w:cstheme="minorHAnsi"/>
          <w:sz w:val="22"/>
          <w:szCs w:val="22"/>
        </w:rPr>
      </w:pPr>
      <w:r w:rsidRPr="0030553B">
        <w:rPr>
          <w:rFonts w:asciiTheme="minorHAnsi" w:hAnsiTheme="minorHAnsi" w:cstheme="minorHAnsi"/>
          <w:b/>
          <w:sz w:val="22"/>
          <w:szCs w:val="22"/>
        </w:rPr>
        <w:t xml:space="preserve">Environment: </w:t>
      </w:r>
      <w:r w:rsidRPr="00703A55">
        <w:rPr>
          <w:rFonts w:asciiTheme="minorHAnsi" w:hAnsiTheme="minorHAnsi" w:cstheme="minorHAnsi"/>
          <w:sz w:val="22"/>
          <w:szCs w:val="22"/>
        </w:rPr>
        <w:t>Spring Boot, Java, Microservices, Jenkins, RESTful Web Services</w:t>
      </w:r>
      <w:r>
        <w:rPr>
          <w:rFonts w:asciiTheme="minorHAnsi" w:hAnsiTheme="minorHAnsi" w:cstheme="minorHAnsi"/>
          <w:sz w:val="22"/>
          <w:szCs w:val="22"/>
        </w:rPr>
        <w:t xml:space="preserve">, </w:t>
      </w:r>
      <w:r w:rsidRPr="00703A55">
        <w:rPr>
          <w:rFonts w:asciiTheme="minorHAnsi" w:hAnsiTheme="minorHAnsi" w:cstheme="minorHAnsi"/>
          <w:sz w:val="22"/>
          <w:szCs w:val="22"/>
        </w:rPr>
        <w:t>Spring (IOC, MVC,</w:t>
      </w:r>
      <w:r>
        <w:rPr>
          <w:rFonts w:asciiTheme="minorHAnsi" w:hAnsiTheme="minorHAnsi" w:cstheme="minorHAnsi"/>
          <w:sz w:val="22"/>
          <w:szCs w:val="22"/>
        </w:rPr>
        <w:t xml:space="preserve"> </w:t>
      </w:r>
      <w:r w:rsidRPr="00703A55">
        <w:rPr>
          <w:rFonts w:asciiTheme="minorHAnsi" w:hAnsiTheme="minorHAnsi" w:cstheme="minorHAnsi"/>
          <w:sz w:val="22"/>
          <w:szCs w:val="22"/>
        </w:rPr>
        <w:t>ORM,</w:t>
      </w:r>
      <w:r>
        <w:rPr>
          <w:rFonts w:asciiTheme="minorHAnsi" w:hAnsiTheme="minorHAnsi" w:cstheme="minorHAnsi"/>
          <w:sz w:val="22"/>
          <w:szCs w:val="22"/>
        </w:rPr>
        <w:t xml:space="preserve"> </w:t>
      </w:r>
      <w:r w:rsidRPr="00703A55">
        <w:rPr>
          <w:rFonts w:asciiTheme="minorHAnsi" w:hAnsiTheme="minorHAnsi" w:cstheme="minorHAnsi"/>
          <w:sz w:val="22"/>
          <w:szCs w:val="22"/>
        </w:rPr>
        <w:t>Security), Quart Scheduler, Spring Data (JPA)</w:t>
      </w:r>
      <w:r>
        <w:rPr>
          <w:rFonts w:asciiTheme="minorHAnsi" w:hAnsiTheme="minorHAnsi" w:cstheme="minorHAnsi"/>
          <w:sz w:val="22"/>
          <w:szCs w:val="22"/>
        </w:rPr>
        <w:t xml:space="preserve">, </w:t>
      </w:r>
      <w:r w:rsidRPr="00703A55">
        <w:rPr>
          <w:rFonts w:asciiTheme="minorHAnsi" w:hAnsiTheme="minorHAnsi" w:cstheme="minorHAnsi"/>
          <w:sz w:val="22"/>
          <w:szCs w:val="22"/>
        </w:rPr>
        <w:t xml:space="preserve">Hibernate, </w:t>
      </w:r>
      <w:r>
        <w:rPr>
          <w:rFonts w:asciiTheme="minorHAnsi" w:hAnsiTheme="minorHAnsi" w:cstheme="minorHAnsi"/>
          <w:sz w:val="22"/>
          <w:szCs w:val="22"/>
        </w:rPr>
        <w:t xml:space="preserve">MS </w:t>
      </w:r>
      <w:r w:rsidRPr="00703A55">
        <w:rPr>
          <w:rFonts w:asciiTheme="minorHAnsi" w:hAnsiTheme="minorHAnsi" w:cstheme="minorHAnsi"/>
          <w:sz w:val="22"/>
          <w:szCs w:val="22"/>
        </w:rPr>
        <w:t>SQL Server</w:t>
      </w:r>
    </w:p>
    <w:p w14:paraId="321A82F8" w14:textId="15B083A0" w:rsidR="0059085F" w:rsidRDefault="0059085F" w:rsidP="00742DD7">
      <w:pPr>
        <w:jc w:val="both"/>
        <w:rPr>
          <w:rFonts w:asciiTheme="minorHAnsi" w:hAnsiTheme="minorHAnsi" w:cstheme="minorHAnsi"/>
          <w:sz w:val="22"/>
          <w:szCs w:val="22"/>
        </w:rPr>
      </w:pPr>
    </w:p>
    <w:p w14:paraId="69EDED5C" w14:textId="77777777" w:rsidR="00E534BF" w:rsidRDefault="00E534BF" w:rsidP="00206187">
      <w:pPr>
        <w:jc w:val="both"/>
        <w:rPr>
          <w:rFonts w:asciiTheme="minorHAnsi" w:hAnsiTheme="minorHAnsi" w:cstheme="minorHAnsi"/>
          <w:sz w:val="22"/>
          <w:szCs w:val="22"/>
        </w:rPr>
      </w:pPr>
    </w:p>
    <w:p w14:paraId="6E32788B" w14:textId="1A48D346" w:rsidR="009D0673" w:rsidRPr="00AF09A0" w:rsidRDefault="009D0673" w:rsidP="00AF09A0">
      <w:pPr>
        <w:tabs>
          <w:tab w:val="right" w:pos="10224"/>
        </w:tabs>
        <w:jc w:val="both"/>
        <w:rPr>
          <w:rFonts w:asciiTheme="minorHAnsi" w:hAnsiTheme="minorHAnsi" w:cstheme="minorHAnsi"/>
          <w:b/>
          <w:sz w:val="22"/>
          <w:szCs w:val="22"/>
        </w:rPr>
      </w:pPr>
      <w:r w:rsidRPr="009438D4">
        <w:rPr>
          <w:rFonts w:asciiTheme="minorHAnsi" w:hAnsiTheme="minorHAnsi" w:cstheme="minorHAnsi"/>
          <w:b/>
          <w:sz w:val="22"/>
          <w:szCs w:val="22"/>
          <w:shd w:val="clear" w:color="auto" w:fill="BFBFBF" w:themeFill="background1" w:themeFillShade="BF"/>
        </w:rPr>
        <w:t>IStream Media Solutions Pvt.</w:t>
      </w:r>
      <w:r w:rsidR="00A271E2" w:rsidRPr="009438D4">
        <w:rPr>
          <w:rFonts w:asciiTheme="minorHAnsi" w:hAnsiTheme="minorHAnsi" w:cstheme="minorHAnsi"/>
          <w:b/>
          <w:sz w:val="22"/>
          <w:szCs w:val="22"/>
          <w:shd w:val="clear" w:color="auto" w:fill="BFBFBF" w:themeFill="background1" w:themeFillShade="BF"/>
        </w:rPr>
        <w:t xml:space="preserve"> </w:t>
      </w:r>
      <w:r w:rsidRPr="009438D4">
        <w:rPr>
          <w:rFonts w:asciiTheme="minorHAnsi" w:hAnsiTheme="minorHAnsi" w:cstheme="minorHAnsi"/>
          <w:b/>
          <w:sz w:val="22"/>
          <w:szCs w:val="22"/>
          <w:shd w:val="clear" w:color="auto" w:fill="BFBFBF" w:themeFill="background1" w:themeFillShade="BF"/>
        </w:rPr>
        <w:t>Ltd</w:t>
      </w:r>
      <w:r w:rsidR="00A271E2" w:rsidRPr="009438D4">
        <w:rPr>
          <w:rFonts w:asciiTheme="minorHAnsi" w:hAnsiTheme="minorHAnsi" w:cstheme="minorHAnsi"/>
          <w:b/>
          <w:sz w:val="22"/>
          <w:szCs w:val="22"/>
          <w:shd w:val="clear" w:color="auto" w:fill="BFBFBF" w:themeFill="background1" w:themeFillShade="BF"/>
        </w:rPr>
        <w:t>.</w:t>
      </w:r>
      <w:r w:rsidRPr="009438D4">
        <w:rPr>
          <w:rFonts w:asciiTheme="minorHAnsi" w:hAnsiTheme="minorHAnsi" w:cstheme="minorHAnsi"/>
          <w:b/>
          <w:sz w:val="22"/>
          <w:szCs w:val="22"/>
          <w:shd w:val="clear" w:color="auto" w:fill="BFBFBF" w:themeFill="background1" w:themeFillShade="BF"/>
        </w:rPr>
        <w:t>,</w:t>
      </w:r>
      <w:r w:rsidR="0071234B" w:rsidRPr="009438D4">
        <w:rPr>
          <w:rFonts w:asciiTheme="minorHAnsi" w:hAnsiTheme="minorHAnsi" w:cstheme="minorHAnsi"/>
          <w:b/>
          <w:sz w:val="22"/>
          <w:szCs w:val="22"/>
          <w:shd w:val="clear" w:color="auto" w:fill="BFBFBF" w:themeFill="background1" w:themeFillShade="BF"/>
        </w:rPr>
        <w:t xml:space="preserve"> </w:t>
      </w:r>
      <w:r w:rsidRPr="009438D4">
        <w:rPr>
          <w:rFonts w:asciiTheme="minorHAnsi" w:hAnsiTheme="minorHAnsi" w:cstheme="minorHAnsi"/>
          <w:b/>
          <w:sz w:val="22"/>
          <w:szCs w:val="22"/>
          <w:shd w:val="clear" w:color="auto" w:fill="BFBFBF" w:themeFill="background1" w:themeFillShade="BF"/>
        </w:rPr>
        <w:t>Hyderabad</w:t>
      </w:r>
      <w:r w:rsidR="00A271E2" w:rsidRPr="009438D4">
        <w:rPr>
          <w:rFonts w:asciiTheme="minorHAnsi" w:hAnsiTheme="minorHAnsi" w:cstheme="minorHAnsi"/>
          <w:b/>
          <w:sz w:val="22"/>
          <w:szCs w:val="22"/>
          <w:shd w:val="clear" w:color="auto" w:fill="BFBFBF" w:themeFill="background1" w:themeFillShade="BF"/>
        </w:rPr>
        <w:tab/>
      </w:r>
      <w:r w:rsidRPr="009438D4">
        <w:rPr>
          <w:rFonts w:asciiTheme="minorHAnsi" w:hAnsiTheme="minorHAnsi" w:cstheme="minorHAnsi"/>
          <w:b/>
          <w:sz w:val="22"/>
          <w:szCs w:val="22"/>
          <w:shd w:val="clear" w:color="auto" w:fill="BFBFBF" w:themeFill="background1" w:themeFillShade="BF"/>
        </w:rPr>
        <w:t>Jun</w:t>
      </w:r>
      <w:r w:rsidR="00A271E2" w:rsidRPr="009438D4">
        <w:rPr>
          <w:rFonts w:asciiTheme="minorHAnsi" w:hAnsiTheme="minorHAnsi" w:cstheme="minorHAnsi"/>
          <w:b/>
          <w:sz w:val="22"/>
          <w:szCs w:val="22"/>
          <w:shd w:val="clear" w:color="auto" w:fill="BFBFBF" w:themeFill="background1" w:themeFillShade="BF"/>
        </w:rPr>
        <w:t>’</w:t>
      </w:r>
      <w:r w:rsidRPr="009438D4">
        <w:rPr>
          <w:rFonts w:asciiTheme="minorHAnsi" w:hAnsiTheme="minorHAnsi" w:cstheme="minorHAnsi"/>
          <w:b/>
          <w:sz w:val="22"/>
          <w:szCs w:val="22"/>
          <w:shd w:val="clear" w:color="auto" w:fill="BFBFBF" w:themeFill="background1" w:themeFillShade="BF"/>
        </w:rPr>
        <w:t>15 to Nov</w:t>
      </w:r>
      <w:r w:rsidR="00A271E2" w:rsidRPr="009438D4">
        <w:rPr>
          <w:rFonts w:asciiTheme="minorHAnsi" w:hAnsiTheme="minorHAnsi" w:cstheme="minorHAnsi"/>
          <w:b/>
          <w:sz w:val="22"/>
          <w:szCs w:val="22"/>
          <w:shd w:val="clear" w:color="auto" w:fill="BFBFBF" w:themeFill="background1" w:themeFillShade="BF"/>
        </w:rPr>
        <w:t>’</w:t>
      </w:r>
      <w:r w:rsidRPr="009438D4">
        <w:rPr>
          <w:rFonts w:asciiTheme="minorHAnsi" w:hAnsiTheme="minorHAnsi" w:cstheme="minorHAnsi"/>
          <w:b/>
          <w:sz w:val="22"/>
          <w:szCs w:val="22"/>
          <w:shd w:val="clear" w:color="auto" w:fill="BFBFBF" w:themeFill="background1" w:themeFillShade="BF"/>
        </w:rPr>
        <w:t>17</w:t>
      </w:r>
    </w:p>
    <w:p w14:paraId="69F3DAD9" w14:textId="5A1B8852" w:rsidR="009D0673" w:rsidRDefault="004401BE" w:rsidP="009D0673">
      <w:pPr>
        <w:jc w:val="both"/>
        <w:rPr>
          <w:rFonts w:asciiTheme="minorHAnsi" w:hAnsiTheme="minorHAnsi" w:cstheme="minorHAnsi"/>
          <w:sz w:val="22"/>
          <w:szCs w:val="22"/>
        </w:rPr>
      </w:pPr>
      <w:r>
        <w:rPr>
          <w:rFonts w:asciiTheme="minorHAnsi" w:hAnsiTheme="minorHAnsi" w:cstheme="minorHAnsi"/>
          <w:b/>
          <w:sz w:val="22"/>
          <w:szCs w:val="22"/>
        </w:rPr>
        <w:t xml:space="preserve">Designation: </w:t>
      </w:r>
      <w:r w:rsidR="00A271E2" w:rsidRPr="00AF09A0">
        <w:rPr>
          <w:rFonts w:asciiTheme="minorHAnsi" w:hAnsiTheme="minorHAnsi" w:cstheme="minorHAnsi"/>
          <w:b/>
          <w:sz w:val="22"/>
          <w:szCs w:val="22"/>
        </w:rPr>
        <w:t>Java Developer</w:t>
      </w:r>
    </w:p>
    <w:p w14:paraId="3C52D092" w14:textId="77777777" w:rsidR="004401BE" w:rsidRDefault="004401BE" w:rsidP="00AF09A0">
      <w:pPr>
        <w:tabs>
          <w:tab w:val="right" w:pos="10224"/>
        </w:tabs>
        <w:jc w:val="both"/>
        <w:rPr>
          <w:rFonts w:asciiTheme="minorHAnsi" w:hAnsiTheme="minorHAnsi" w:cstheme="minorHAnsi"/>
          <w:b/>
          <w:sz w:val="22"/>
          <w:szCs w:val="22"/>
        </w:rPr>
      </w:pPr>
    </w:p>
    <w:p w14:paraId="5901B608" w14:textId="2672B9A6" w:rsidR="00AF09A0" w:rsidRDefault="00703A55" w:rsidP="00AF09A0">
      <w:pPr>
        <w:tabs>
          <w:tab w:val="right" w:pos="10224"/>
        </w:tabs>
        <w:jc w:val="both"/>
        <w:rPr>
          <w:rFonts w:asciiTheme="minorHAnsi" w:hAnsiTheme="minorHAnsi" w:cstheme="minorHAnsi"/>
          <w:sz w:val="22"/>
          <w:szCs w:val="22"/>
        </w:rPr>
      </w:pPr>
      <w:r w:rsidRPr="00AF09A0">
        <w:rPr>
          <w:rFonts w:asciiTheme="minorHAnsi" w:hAnsiTheme="minorHAnsi" w:cstheme="minorHAnsi"/>
          <w:b/>
          <w:sz w:val="22"/>
          <w:szCs w:val="22"/>
        </w:rPr>
        <w:t>Project:</w:t>
      </w:r>
      <w:r w:rsidR="00A05A10" w:rsidRPr="00AF09A0">
        <w:rPr>
          <w:rFonts w:asciiTheme="minorHAnsi" w:hAnsiTheme="minorHAnsi" w:cstheme="minorHAnsi"/>
          <w:b/>
          <w:sz w:val="22"/>
          <w:szCs w:val="22"/>
        </w:rPr>
        <w:t xml:space="preserve"> </w:t>
      </w:r>
      <w:r w:rsidRPr="00354F1B">
        <w:rPr>
          <w:rFonts w:asciiTheme="minorHAnsi" w:hAnsiTheme="minorHAnsi" w:cstheme="minorHAnsi"/>
          <w:sz w:val="22"/>
          <w:szCs w:val="22"/>
        </w:rPr>
        <w:t>Open Billing System (OBS)</w:t>
      </w:r>
      <w:r w:rsidR="009438D4">
        <w:rPr>
          <w:rFonts w:asciiTheme="minorHAnsi" w:hAnsiTheme="minorHAnsi" w:cstheme="minorHAnsi"/>
          <w:sz w:val="22"/>
          <w:szCs w:val="22"/>
        </w:rPr>
        <w:tab/>
      </w:r>
      <w:r w:rsidR="009438D4" w:rsidRPr="009438D4">
        <w:rPr>
          <w:rFonts w:asciiTheme="minorHAnsi" w:hAnsiTheme="minorHAnsi" w:cstheme="minorHAnsi"/>
          <w:b/>
          <w:sz w:val="22"/>
          <w:szCs w:val="22"/>
        </w:rPr>
        <w:t>Jun’15 to Nov’17</w:t>
      </w:r>
    </w:p>
    <w:p w14:paraId="50B5DB70" w14:textId="630F8D7B" w:rsidR="00A05A10" w:rsidRPr="00354F1B" w:rsidRDefault="00703A55" w:rsidP="00703A55">
      <w:pPr>
        <w:jc w:val="both"/>
        <w:rPr>
          <w:rFonts w:asciiTheme="minorHAnsi" w:hAnsiTheme="minorHAnsi" w:cstheme="minorHAnsi"/>
          <w:b/>
          <w:sz w:val="22"/>
          <w:szCs w:val="22"/>
        </w:rPr>
      </w:pPr>
      <w:r w:rsidRPr="00354F1B">
        <w:rPr>
          <w:rFonts w:asciiTheme="minorHAnsi" w:hAnsiTheme="minorHAnsi" w:cstheme="minorHAnsi"/>
          <w:b/>
          <w:sz w:val="22"/>
          <w:szCs w:val="22"/>
        </w:rPr>
        <w:t>Client</w:t>
      </w:r>
      <w:r w:rsidR="00354F1B" w:rsidRPr="00354F1B">
        <w:rPr>
          <w:rFonts w:asciiTheme="minorHAnsi" w:hAnsiTheme="minorHAnsi" w:cstheme="minorHAnsi"/>
          <w:b/>
          <w:sz w:val="22"/>
          <w:szCs w:val="22"/>
        </w:rPr>
        <w:t xml:space="preserve">: </w:t>
      </w:r>
      <w:r w:rsidRPr="00354F1B">
        <w:rPr>
          <w:rFonts w:asciiTheme="minorHAnsi" w:hAnsiTheme="minorHAnsi" w:cstheme="minorHAnsi"/>
          <w:b/>
          <w:sz w:val="22"/>
          <w:szCs w:val="22"/>
        </w:rPr>
        <w:t>U-mee Networks, Gibraltar</w:t>
      </w:r>
    </w:p>
    <w:p w14:paraId="19A5F3AF" w14:textId="2D6A4180" w:rsidR="00A05A10" w:rsidRDefault="00703A55" w:rsidP="00703A55">
      <w:pPr>
        <w:jc w:val="both"/>
        <w:rPr>
          <w:rFonts w:asciiTheme="minorHAnsi" w:hAnsiTheme="minorHAnsi" w:cstheme="minorHAnsi"/>
          <w:sz w:val="22"/>
          <w:szCs w:val="22"/>
        </w:rPr>
      </w:pPr>
      <w:r w:rsidRPr="009438D4">
        <w:rPr>
          <w:rFonts w:asciiTheme="minorHAnsi" w:hAnsiTheme="minorHAnsi" w:cstheme="minorHAnsi"/>
          <w:b/>
          <w:sz w:val="22"/>
          <w:szCs w:val="22"/>
        </w:rPr>
        <w:t>Description</w:t>
      </w:r>
      <w:r w:rsidR="009438D4" w:rsidRPr="009438D4">
        <w:rPr>
          <w:rFonts w:asciiTheme="minorHAnsi" w:hAnsiTheme="minorHAnsi" w:cstheme="minorHAnsi"/>
          <w:b/>
          <w:sz w:val="22"/>
          <w:szCs w:val="22"/>
        </w:rPr>
        <w:t xml:space="preserve">: </w:t>
      </w:r>
      <w:r w:rsidRPr="00703A55">
        <w:rPr>
          <w:rFonts w:asciiTheme="minorHAnsi" w:hAnsiTheme="minorHAnsi" w:cstheme="minorHAnsi"/>
          <w:sz w:val="22"/>
          <w:szCs w:val="22"/>
        </w:rPr>
        <w:t>Open Billing System is an open stack technology platform for Subscription Billing and CRM. It provides Recurring Billing to Subscribed Services which are IPTV, OTT, ISP,</w:t>
      </w:r>
      <w:r w:rsidR="00AF2A16">
        <w:rPr>
          <w:rFonts w:asciiTheme="minorHAnsi" w:hAnsiTheme="minorHAnsi" w:cstheme="minorHAnsi"/>
          <w:sz w:val="22"/>
          <w:szCs w:val="22"/>
        </w:rPr>
        <w:t xml:space="preserve"> </w:t>
      </w:r>
      <w:r w:rsidRPr="00703A55">
        <w:rPr>
          <w:rFonts w:asciiTheme="minorHAnsi" w:hAnsiTheme="minorHAnsi" w:cstheme="minorHAnsi"/>
          <w:sz w:val="22"/>
          <w:szCs w:val="22"/>
        </w:rPr>
        <w:t>VOD</w:t>
      </w:r>
      <w:r w:rsidR="00AF2A16">
        <w:rPr>
          <w:rFonts w:asciiTheme="minorHAnsi" w:hAnsiTheme="minorHAnsi" w:cstheme="minorHAnsi"/>
          <w:sz w:val="22"/>
          <w:szCs w:val="22"/>
        </w:rPr>
        <w:t>,</w:t>
      </w:r>
      <w:r w:rsidRPr="00703A55">
        <w:rPr>
          <w:rFonts w:asciiTheme="minorHAnsi" w:hAnsiTheme="minorHAnsi" w:cstheme="minorHAnsi"/>
          <w:sz w:val="22"/>
          <w:szCs w:val="22"/>
        </w:rPr>
        <w:t xml:space="preserve"> and VOIP. It Provides Solutions to Inventory Management, CRM, Service Activation, Recurring Billing, Packaging and Pricing, Collection Management</w:t>
      </w:r>
      <w:r w:rsidR="00AF2A16">
        <w:rPr>
          <w:rFonts w:asciiTheme="minorHAnsi" w:hAnsiTheme="minorHAnsi" w:cstheme="minorHAnsi"/>
          <w:sz w:val="22"/>
          <w:szCs w:val="22"/>
        </w:rPr>
        <w:t>.</w:t>
      </w:r>
    </w:p>
    <w:p w14:paraId="50418113" w14:textId="3B8D6F2B" w:rsidR="00354F1B" w:rsidRDefault="00354F1B" w:rsidP="00703A55">
      <w:pPr>
        <w:jc w:val="both"/>
        <w:rPr>
          <w:rFonts w:asciiTheme="minorHAnsi" w:hAnsiTheme="minorHAnsi" w:cstheme="minorHAnsi"/>
          <w:b/>
          <w:sz w:val="22"/>
          <w:szCs w:val="22"/>
        </w:rPr>
      </w:pPr>
      <w:r w:rsidRPr="00703A55">
        <w:rPr>
          <w:rFonts w:asciiTheme="minorHAnsi" w:hAnsiTheme="minorHAnsi" w:cstheme="minorHAnsi"/>
          <w:sz w:val="22"/>
          <w:szCs w:val="22"/>
        </w:rPr>
        <w:t>Website:</w:t>
      </w:r>
      <w:r>
        <w:rPr>
          <w:rFonts w:asciiTheme="minorHAnsi" w:hAnsiTheme="minorHAnsi" w:cstheme="minorHAnsi"/>
          <w:sz w:val="22"/>
          <w:szCs w:val="22"/>
        </w:rPr>
        <w:t xml:space="preserve"> </w:t>
      </w:r>
      <w:r w:rsidRPr="00703A55">
        <w:rPr>
          <w:rFonts w:asciiTheme="minorHAnsi" w:hAnsiTheme="minorHAnsi" w:cstheme="minorHAnsi"/>
          <w:sz w:val="22"/>
          <w:szCs w:val="22"/>
        </w:rPr>
        <w:t>openbillingsystem.com</w:t>
      </w:r>
    </w:p>
    <w:p w14:paraId="0ECFDB2A" w14:textId="7C018360" w:rsidR="00703A55" w:rsidRPr="00A271E2" w:rsidRDefault="00703A55" w:rsidP="00703A55">
      <w:pPr>
        <w:jc w:val="both"/>
        <w:rPr>
          <w:rFonts w:asciiTheme="minorHAnsi" w:hAnsiTheme="minorHAnsi" w:cstheme="minorHAnsi"/>
          <w:b/>
          <w:sz w:val="22"/>
          <w:szCs w:val="22"/>
        </w:rPr>
      </w:pPr>
      <w:r w:rsidRPr="00A271E2">
        <w:rPr>
          <w:rFonts w:asciiTheme="minorHAnsi" w:hAnsiTheme="minorHAnsi" w:cstheme="minorHAnsi"/>
          <w:b/>
          <w:sz w:val="22"/>
          <w:szCs w:val="22"/>
        </w:rPr>
        <w:t>Responsibilities:</w:t>
      </w:r>
    </w:p>
    <w:p w14:paraId="660A38D9" w14:textId="27A4FC12" w:rsidR="00A05A10" w:rsidRDefault="00703A55" w:rsidP="00A271E2">
      <w:pPr>
        <w:pStyle w:val="ListParagraph"/>
        <w:numPr>
          <w:ilvl w:val="0"/>
          <w:numId w:val="20"/>
        </w:numPr>
        <w:contextualSpacing w:val="0"/>
        <w:jc w:val="both"/>
        <w:rPr>
          <w:rFonts w:asciiTheme="minorHAnsi" w:hAnsiTheme="minorHAnsi" w:cstheme="minorHAnsi"/>
          <w:sz w:val="22"/>
          <w:szCs w:val="22"/>
        </w:rPr>
      </w:pPr>
      <w:r w:rsidRPr="00703A55">
        <w:rPr>
          <w:rFonts w:asciiTheme="minorHAnsi" w:hAnsiTheme="minorHAnsi" w:cstheme="minorHAnsi"/>
          <w:sz w:val="22"/>
          <w:szCs w:val="22"/>
        </w:rPr>
        <w:t>Implementation of Business Layer Code and developing server</w:t>
      </w:r>
      <w:r w:rsidR="009438D4">
        <w:rPr>
          <w:rFonts w:asciiTheme="minorHAnsi" w:hAnsiTheme="minorHAnsi" w:cstheme="minorHAnsi"/>
          <w:sz w:val="22"/>
          <w:szCs w:val="22"/>
        </w:rPr>
        <w:t>-</w:t>
      </w:r>
      <w:r w:rsidRPr="00703A55">
        <w:rPr>
          <w:rFonts w:asciiTheme="minorHAnsi" w:hAnsiTheme="minorHAnsi" w:cstheme="minorHAnsi"/>
          <w:sz w:val="22"/>
          <w:szCs w:val="22"/>
        </w:rPr>
        <w:t>side components</w:t>
      </w:r>
    </w:p>
    <w:p w14:paraId="21A6792A" w14:textId="77777777" w:rsidR="00A05A10" w:rsidRDefault="00703A55" w:rsidP="00A271E2">
      <w:pPr>
        <w:pStyle w:val="ListParagraph"/>
        <w:numPr>
          <w:ilvl w:val="0"/>
          <w:numId w:val="20"/>
        </w:numPr>
        <w:contextualSpacing w:val="0"/>
        <w:jc w:val="both"/>
        <w:rPr>
          <w:rFonts w:asciiTheme="minorHAnsi" w:hAnsiTheme="minorHAnsi" w:cstheme="minorHAnsi"/>
          <w:sz w:val="22"/>
          <w:szCs w:val="22"/>
        </w:rPr>
      </w:pPr>
      <w:r w:rsidRPr="00703A55">
        <w:rPr>
          <w:rFonts w:asciiTheme="minorHAnsi" w:hAnsiTheme="minorHAnsi" w:cstheme="minorHAnsi"/>
          <w:sz w:val="22"/>
          <w:szCs w:val="22"/>
        </w:rPr>
        <w:t>Understanding and updating Functional Specifications</w:t>
      </w:r>
    </w:p>
    <w:p w14:paraId="25E67EC1" w14:textId="77777777" w:rsidR="00A05A10" w:rsidRDefault="00703A55" w:rsidP="00A271E2">
      <w:pPr>
        <w:pStyle w:val="ListParagraph"/>
        <w:numPr>
          <w:ilvl w:val="0"/>
          <w:numId w:val="20"/>
        </w:numPr>
        <w:contextualSpacing w:val="0"/>
        <w:jc w:val="both"/>
        <w:rPr>
          <w:rFonts w:asciiTheme="minorHAnsi" w:hAnsiTheme="minorHAnsi" w:cstheme="minorHAnsi"/>
          <w:sz w:val="22"/>
          <w:szCs w:val="22"/>
        </w:rPr>
      </w:pPr>
      <w:r w:rsidRPr="00703A55">
        <w:rPr>
          <w:rFonts w:asciiTheme="minorHAnsi" w:hAnsiTheme="minorHAnsi" w:cstheme="minorHAnsi"/>
          <w:sz w:val="22"/>
          <w:szCs w:val="22"/>
        </w:rPr>
        <w:t>Providing Recurring billing and Statement Process</w:t>
      </w:r>
    </w:p>
    <w:p w14:paraId="184A48C6" w14:textId="455340B7" w:rsidR="00703A55" w:rsidRPr="00703A55" w:rsidRDefault="00703A55" w:rsidP="00A271E2">
      <w:pPr>
        <w:pStyle w:val="ListParagraph"/>
        <w:numPr>
          <w:ilvl w:val="0"/>
          <w:numId w:val="20"/>
        </w:numPr>
        <w:contextualSpacing w:val="0"/>
        <w:jc w:val="both"/>
        <w:rPr>
          <w:rFonts w:asciiTheme="minorHAnsi" w:hAnsiTheme="minorHAnsi" w:cstheme="minorHAnsi"/>
          <w:sz w:val="22"/>
          <w:szCs w:val="22"/>
        </w:rPr>
      </w:pPr>
      <w:r w:rsidRPr="00703A55">
        <w:rPr>
          <w:rFonts w:asciiTheme="minorHAnsi" w:hAnsiTheme="minorHAnsi" w:cstheme="minorHAnsi"/>
          <w:sz w:val="22"/>
          <w:szCs w:val="22"/>
        </w:rPr>
        <w:t>Entitlement Service Management Process</w:t>
      </w:r>
    </w:p>
    <w:p w14:paraId="74D68887" w14:textId="0436F8DE" w:rsidR="00703A55" w:rsidRPr="00703A55" w:rsidRDefault="00703A55" w:rsidP="00A271E2">
      <w:pPr>
        <w:pStyle w:val="ListParagraph"/>
        <w:numPr>
          <w:ilvl w:val="0"/>
          <w:numId w:val="20"/>
        </w:numPr>
        <w:contextualSpacing w:val="0"/>
        <w:jc w:val="both"/>
        <w:rPr>
          <w:rFonts w:asciiTheme="minorHAnsi" w:hAnsiTheme="minorHAnsi" w:cstheme="minorHAnsi"/>
          <w:sz w:val="22"/>
          <w:szCs w:val="22"/>
        </w:rPr>
      </w:pPr>
      <w:r w:rsidRPr="00703A55">
        <w:rPr>
          <w:rFonts w:asciiTheme="minorHAnsi" w:hAnsiTheme="minorHAnsi" w:cstheme="minorHAnsi"/>
          <w:sz w:val="22"/>
          <w:szCs w:val="22"/>
        </w:rPr>
        <w:t>Involved in Order Management (Upgrading</w:t>
      </w:r>
      <w:r w:rsidR="00A05A10">
        <w:rPr>
          <w:rFonts w:asciiTheme="minorHAnsi" w:hAnsiTheme="minorHAnsi" w:cstheme="minorHAnsi"/>
          <w:sz w:val="22"/>
          <w:szCs w:val="22"/>
        </w:rPr>
        <w:t xml:space="preserve"> and </w:t>
      </w:r>
      <w:r w:rsidRPr="00703A55">
        <w:rPr>
          <w:rFonts w:asciiTheme="minorHAnsi" w:hAnsiTheme="minorHAnsi" w:cstheme="minorHAnsi"/>
          <w:sz w:val="22"/>
          <w:szCs w:val="22"/>
        </w:rPr>
        <w:t>Downgrading Services)</w:t>
      </w:r>
    </w:p>
    <w:p w14:paraId="65409083" w14:textId="49396CE3" w:rsidR="00703A55" w:rsidRDefault="00703A55" w:rsidP="00703A55">
      <w:pPr>
        <w:jc w:val="both"/>
        <w:rPr>
          <w:rFonts w:asciiTheme="minorHAnsi" w:hAnsiTheme="minorHAnsi" w:cstheme="minorHAnsi"/>
          <w:sz w:val="22"/>
          <w:szCs w:val="22"/>
        </w:rPr>
      </w:pPr>
    </w:p>
    <w:p w14:paraId="3B131403" w14:textId="2B595E18" w:rsidR="00354F1B" w:rsidRDefault="00354F1B" w:rsidP="00703A55">
      <w:pPr>
        <w:jc w:val="both"/>
        <w:rPr>
          <w:rFonts w:asciiTheme="minorHAnsi" w:hAnsiTheme="minorHAnsi" w:cstheme="minorHAnsi"/>
          <w:sz w:val="22"/>
          <w:szCs w:val="22"/>
        </w:rPr>
      </w:pPr>
      <w:r w:rsidRPr="00354F1B">
        <w:rPr>
          <w:rFonts w:asciiTheme="minorHAnsi" w:hAnsiTheme="minorHAnsi" w:cstheme="minorHAnsi"/>
          <w:b/>
          <w:sz w:val="22"/>
          <w:szCs w:val="22"/>
        </w:rPr>
        <w:lastRenderedPageBreak/>
        <w:t xml:space="preserve">Environment: </w:t>
      </w:r>
      <w:r w:rsidRPr="00703A55">
        <w:rPr>
          <w:rFonts w:asciiTheme="minorHAnsi" w:hAnsiTheme="minorHAnsi" w:cstheme="minorHAnsi"/>
          <w:sz w:val="22"/>
          <w:szCs w:val="22"/>
        </w:rPr>
        <w:t>Java, RESTful Web Services, Spring (IOC, DAO, Security, Quart Scheduler), Spring Data (JPA)</w:t>
      </w:r>
      <w:r>
        <w:rPr>
          <w:rFonts w:asciiTheme="minorHAnsi" w:hAnsiTheme="minorHAnsi" w:cstheme="minorHAnsi"/>
          <w:sz w:val="22"/>
          <w:szCs w:val="22"/>
        </w:rPr>
        <w:t xml:space="preserve">, </w:t>
      </w:r>
      <w:r w:rsidRPr="00703A55">
        <w:rPr>
          <w:rFonts w:asciiTheme="minorHAnsi" w:hAnsiTheme="minorHAnsi" w:cstheme="minorHAnsi"/>
          <w:sz w:val="22"/>
          <w:szCs w:val="22"/>
        </w:rPr>
        <w:t>Hibernate, MySQL, HTML, AngularJS</w:t>
      </w:r>
    </w:p>
    <w:sectPr w:rsidR="00354F1B" w:rsidSect="00035F02">
      <w:headerReference w:type="even" r:id="rId11"/>
      <w:headerReference w:type="default" r:id="rId12"/>
      <w:footerReference w:type="even" r:id="rId13"/>
      <w:footerReference w:type="default" r:id="rId14"/>
      <w:headerReference w:type="first" r:id="rId15"/>
      <w:footerReference w:type="first" r:id="rId16"/>
      <w:footnotePr>
        <w:pos w:val="beneathText"/>
      </w:footnotePr>
      <w:pgSz w:w="12240" w:h="15840"/>
      <w:pgMar w:top="776" w:right="1008" w:bottom="776" w:left="1008" w:header="720" w:footer="720" w:gutter="0"/>
      <w:pgBorders>
        <w:left w:val="single" w:sz="4" w:space="10" w:color="FBFF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0AD3D" w14:textId="77777777" w:rsidR="00A37800" w:rsidRDefault="00A37800">
      <w:r>
        <w:separator/>
      </w:r>
    </w:p>
  </w:endnote>
  <w:endnote w:type="continuationSeparator" w:id="0">
    <w:p w14:paraId="74D72ADC" w14:textId="77777777" w:rsidR="00A37800" w:rsidRDefault="00A378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ntique Olive">
    <w:altName w:val="Arial"/>
    <w:charset w:val="00"/>
    <w:family w:val="swiss"/>
    <w:pitch w:val="variable"/>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09388" w14:textId="77777777" w:rsidR="00462FB4" w:rsidRDefault="00462F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601A7" w14:textId="01753898" w:rsidR="00536385" w:rsidRPr="003629CD" w:rsidRDefault="00022C15" w:rsidP="00DB7B5E">
    <w:pPr>
      <w:pStyle w:val="Footer"/>
      <w:tabs>
        <w:tab w:val="clear" w:pos="4320"/>
        <w:tab w:val="clear" w:pos="8640"/>
        <w:tab w:val="right" w:pos="-4500"/>
        <w:tab w:val="right" w:pos="10224"/>
      </w:tabs>
      <w:rPr>
        <w:rFonts w:ascii="Calibri" w:hAnsi="Calibri" w:cs="Calibri"/>
        <w:sz w:val="22"/>
        <w:szCs w:val="22"/>
      </w:rPr>
    </w:pPr>
    <w:r w:rsidRPr="00022C15">
      <w:rPr>
        <w:rFonts w:ascii="Calibri" w:hAnsi="Calibri" w:cs="Calibri"/>
        <w:bCs/>
        <w:sz w:val="22"/>
        <w:szCs w:val="22"/>
        <w:lang w:val="pt-PT"/>
      </w:rPr>
      <w:t>Anil Karre</w:t>
    </w:r>
    <w:r w:rsidR="00EE59C9" w:rsidRPr="003629CD">
      <w:rPr>
        <w:rFonts w:ascii="Calibri" w:hAnsi="Calibri" w:cs="Calibri"/>
        <w:bCs/>
        <w:sz w:val="22"/>
        <w:szCs w:val="22"/>
        <w:lang w:val="pt-PT"/>
      </w:rPr>
      <w:tab/>
    </w:r>
    <w:r w:rsidR="00466F9F" w:rsidRPr="003629CD">
      <w:rPr>
        <w:rStyle w:val="PageNumber"/>
        <w:rFonts w:ascii="Calibri" w:hAnsi="Calibri" w:cs="Calibri"/>
        <w:sz w:val="22"/>
        <w:szCs w:val="22"/>
      </w:rPr>
      <w:fldChar w:fldCharType="begin"/>
    </w:r>
    <w:r w:rsidR="00536385" w:rsidRPr="003629CD">
      <w:rPr>
        <w:rStyle w:val="PageNumber"/>
        <w:rFonts w:ascii="Calibri" w:hAnsi="Calibri" w:cs="Calibri"/>
        <w:sz w:val="22"/>
        <w:szCs w:val="22"/>
      </w:rPr>
      <w:instrText xml:space="preserve"> PAGE </w:instrText>
    </w:r>
    <w:r w:rsidR="00466F9F" w:rsidRPr="003629CD">
      <w:rPr>
        <w:rStyle w:val="PageNumber"/>
        <w:rFonts w:ascii="Calibri" w:hAnsi="Calibri" w:cs="Calibri"/>
        <w:sz w:val="22"/>
        <w:szCs w:val="22"/>
      </w:rPr>
      <w:fldChar w:fldCharType="separate"/>
    </w:r>
    <w:r w:rsidR="003321AD">
      <w:rPr>
        <w:rStyle w:val="PageNumber"/>
        <w:rFonts w:ascii="Calibri" w:hAnsi="Calibri" w:cs="Calibri"/>
        <w:noProof/>
        <w:sz w:val="22"/>
        <w:szCs w:val="22"/>
      </w:rPr>
      <w:t>2</w:t>
    </w:r>
    <w:r w:rsidR="00466F9F" w:rsidRPr="003629CD">
      <w:rPr>
        <w:rStyle w:val="PageNumber"/>
        <w:rFonts w:ascii="Calibri" w:hAnsi="Calibri" w:cs="Calibri"/>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33EA5" w14:textId="77777777" w:rsidR="00462FB4" w:rsidRDefault="00462F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3718B" w14:textId="77777777" w:rsidR="00A37800" w:rsidRDefault="00A37800">
      <w:r>
        <w:separator/>
      </w:r>
    </w:p>
  </w:footnote>
  <w:footnote w:type="continuationSeparator" w:id="0">
    <w:p w14:paraId="578B6B02" w14:textId="77777777" w:rsidR="00A37800" w:rsidRDefault="00A378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EB589" w14:textId="77777777" w:rsidR="00462FB4" w:rsidRDefault="00462F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601A6" w14:textId="1AA4032A" w:rsidR="00536385" w:rsidRDefault="00536385" w:rsidP="00FA5445">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BDB36" w14:textId="77777777" w:rsidR="00462FB4" w:rsidRDefault="00462F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singleLevel"/>
    <w:tmpl w:val="00000002"/>
    <w:name w:val="WW8Num2"/>
    <w:lvl w:ilvl="0">
      <w:start w:val="1"/>
      <w:numFmt w:val="bullet"/>
      <w:lvlText w:val=""/>
      <w:lvlJc w:val="left"/>
      <w:pPr>
        <w:tabs>
          <w:tab w:val="num" w:pos="1080"/>
        </w:tabs>
        <w:ind w:left="1080" w:hanging="360"/>
      </w:pPr>
      <w:rPr>
        <w:rFonts w:ascii="Symbol" w:hAnsi="Symbol"/>
      </w:rPr>
    </w:lvl>
  </w:abstractNum>
  <w:abstractNum w:abstractNumId="2" w15:restartNumberingAfterBreak="0">
    <w:nsid w:val="00000008"/>
    <w:multiLevelType w:val="singleLevel"/>
    <w:tmpl w:val="00000008"/>
    <w:name w:val="WW8Num12"/>
    <w:lvl w:ilvl="0">
      <w:start w:val="1"/>
      <w:numFmt w:val="bullet"/>
      <w:lvlText w:val=""/>
      <w:lvlJc w:val="left"/>
      <w:pPr>
        <w:tabs>
          <w:tab w:val="num" w:pos="720"/>
        </w:tabs>
        <w:ind w:left="720" w:hanging="360"/>
      </w:pPr>
      <w:rPr>
        <w:rFonts w:ascii="Symbol" w:hAnsi="Symbol"/>
      </w:rPr>
    </w:lvl>
  </w:abstractNum>
  <w:abstractNum w:abstractNumId="3" w15:restartNumberingAfterBreak="0">
    <w:nsid w:val="00CC3F40"/>
    <w:multiLevelType w:val="hybridMultilevel"/>
    <w:tmpl w:val="945AD8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A6D306C"/>
    <w:multiLevelType w:val="hybridMultilevel"/>
    <w:tmpl w:val="1E388A94"/>
    <w:lvl w:ilvl="0" w:tplc="017C4774">
      <w:start w:val="1"/>
      <w:numFmt w:val="bullet"/>
      <w:lvlText w:val=""/>
      <w:lvlJc w:val="left"/>
      <w:pPr>
        <w:ind w:left="86" w:hanging="360"/>
      </w:pPr>
      <w:rPr>
        <w:rFonts w:ascii="Symbol" w:hAnsi="Symbol" w:hint="default"/>
        <w:color w:val="auto"/>
        <w:kern w:val="16"/>
        <w:position w:val="0"/>
        <w:u w:val="none"/>
      </w:rPr>
    </w:lvl>
    <w:lvl w:ilvl="1" w:tplc="04090003" w:tentative="1">
      <w:start w:val="1"/>
      <w:numFmt w:val="bullet"/>
      <w:lvlText w:val="o"/>
      <w:lvlJc w:val="left"/>
      <w:pPr>
        <w:ind w:left="806" w:hanging="360"/>
      </w:pPr>
      <w:rPr>
        <w:rFonts w:ascii="Courier New" w:hAnsi="Courier New" w:cs="Courier New" w:hint="default"/>
      </w:rPr>
    </w:lvl>
    <w:lvl w:ilvl="2" w:tplc="04090005" w:tentative="1">
      <w:start w:val="1"/>
      <w:numFmt w:val="bullet"/>
      <w:lvlText w:val=""/>
      <w:lvlJc w:val="left"/>
      <w:pPr>
        <w:ind w:left="1526" w:hanging="360"/>
      </w:pPr>
      <w:rPr>
        <w:rFonts w:ascii="Wingdings" w:hAnsi="Wingdings" w:hint="default"/>
      </w:rPr>
    </w:lvl>
    <w:lvl w:ilvl="3" w:tplc="04090001" w:tentative="1">
      <w:start w:val="1"/>
      <w:numFmt w:val="bullet"/>
      <w:lvlText w:val=""/>
      <w:lvlJc w:val="left"/>
      <w:pPr>
        <w:ind w:left="2246" w:hanging="360"/>
      </w:pPr>
      <w:rPr>
        <w:rFonts w:ascii="Symbol" w:hAnsi="Symbol" w:hint="default"/>
      </w:rPr>
    </w:lvl>
    <w:lvl w:ilvl="4" w:tplc="04090003" w:tentative="1">
      <w:start w:val="1"/>
      <w:numFmt w:val="bullet"/>
      <w:lvlText w:val="o"/>
      <w:lvlJc w:val="left"/>
      <w:pPr>
        <w:ind w:left="2966" w:hanging="360"/>
      </w:pPr>
      <w:rPr>
        <w:rFonts w:ascii="Courier New" w:hAnsi="Courier New" w:cs="Courier New" w:hint="default"/>
      </w:rPr>
    </w:lvl>
    <w:lvl w:ilvl="5" w:tplc="04090005" w:tentative="1">
      <w:start w:val="1"/>
      <w:numFmt w:val="bullet"/>
      <w:lvlText w:val=""/>
      <w:lvlJc w:val="left"/>
      <w:pPr>
        <w:ind w:left="3686" w:hanging="360"/>
      </w:pPr>
      <w:rPr>
        <w:rFonts w:ascii="Wingdings" w:hAnsi="Wingdings" w:hint="default"/>
      </w:rPr>
    </w:lvl>
    <w:lvl w:ilvl="6" w:tplc="04090001" w:tentative="1">
      <w:start w:val="1"/>
      <w:numFmt w:val="bullet"/>
      <w:lvlText w:val=""/>
      <w:lvlJc w:val="left"/>
      <w:pPr>
        <w:ind w:left="4406" w:hanging="360"/>
      </w:pPr>
      <w:rPr>
        <w:rFonts w:ascii="Symbol" w:hAnsi="Symbol" w:hint="default"/>
      </w:rPr>
    </w:lvl>
    <w:lvl w:ilvl="7" w:tplc="04090003" w:tentative="1">
      <w:start w:val="1"/>
      <w:numFmt w:val="bullet"/>
      <w:lvlText w:val="o"/>
      <w:lvlJc w:val="left"/>
      <w:pPr>
        <w:ind w:left="5126" w:hanging="360"/>
      </w:pPr>
      <w:rPr>
        <w:rFonts w:ascii="Courier New" w:hAnsi="Courier New" w:cs="Courier New" w:hint="default"/>
      </w:rPr>
    </w:lvl>
    <w:lvl w:ilvl="8" w:tplc="04090005" w:tentative="1">
      <w:start w:val="1"/>
      <w:numFmt w:val="bullet"/>
      <w:lvlText w:val=""/>
      <w:lvlJc w:val="left"/>
      <w:pPr>
        <w:ind w:left="5846" w:hanging="360"/>
      </w:pPr>
      <w:rPr>
        <w:rFonts w:ascii="Wingdings" w:hAnsi="Wingdings" w:hint="default"/>
      </w:rPr>
    </w:lvl>
  </w:abstractNum>
  <w:abstractNum w:abstractNumId="5" w15:restartNumberingAfterBreak="0">
    <w:nsid w:val="2C6024FD"/>
    <w:multiLevelType w:val="hybridMultilevel"/>
    <w:tmpl w:val="81AC056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A02DB6"/>
    <w:multiLevelType w:val="hybridMultilevel"/>
    <w:tmpl w:val="C0D43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561010"/>
    <w:multiLevelType w:val="hybridMultilevel"/>
    <w:tmpl w:val="FBC65D64"/>
    <w:lvl w:ilvl="0" w:tplc="017C4774">
      <w:start w:val="1"/>
      <w:numFmt w:val="bullet"/>
      <w:lvlText w:val=""/>
      <w:lvlJc w:val="left"/>
      <w:pPr>
        <w:ind w:left="90" w:hanging="360"/>
      </w:pPr>
      <w:rPr>
        <w:rFonts w:ascii="Symbol" w:hAnsi="Symbol" w:hint="default"/>
        <w:color w:val="auto"/>
        <w:kern w:val="16"/>
        <w:position w:val="0"/>
        <w:sz w:val="32"/>
        <w:u w:val="none"/>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8" w15:restartNumberingAfterBreak="0">
    <w:nsid w:val="351E7C41"/>
    <w:multiLevelType w:val="hybridMultilevel"/>
    <w:tmpl w:val="4D2C234E"/>
    <w:lvl w:ilvl="0" w:tplc="017C4774">
      <w:start w:val="1"/>
      <w:numFmt w:val="bullet"/>
      <w:lvlText w:val=""/>
      <w:lvlJc w:val="left"/>
      <w:pPr>
        <w:ind w:left="-904" w:hanging="360"/>
      </w:pPr>
      <w:rPr>
        <w:rFonts w:ascii="Symbol" w:hAnsi="Symbol" w:hint="default"/>
        <w:color w:val="auto"/>
        <w:kern w:val="16"/>
        <w:position w:val="0"/>
        <w:sz w:val="32"/>
        <w:u w:val="none"/>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9" w15:restartNumberingAfterBreak="0">
    <w:nsid w:val="371E3092"/>
    <w:multiLevelType w:val="hybridMultilevel"/>
    <w:tmpl w:val="3140E4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1855B70"/>
    <w:multiLevelType w:val="multilevel"/>
    <w:tmpl w:val="576C5AA4"/>
    <w:lvl w:ilvl="0">
      <w:start w:val="1"/>
      <w:numFmt w:val="bullet"/>
      <w:lvlText w:val=""/>
      <w:lvlJc w:val="left"/>
      <w:pPr>
        <w:tabs>
          <w:tab w:val="num" w:pos="360"/>
        </w:tabs>
        <w:ind w:left="360" w:hanging="360"/>
      </w:pPr>
      <w:rPr>
        <w:rFonts w:ascii="Symbol" w:hAnsi="Symbol" w:hint="default"/>
      </w:r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1" w15:restartNumberingAfterBreak="0">
    <w:nsid w:val="42713D33"/>
    <w:multiLevelType w:val="hybridMultilevel"/>
    <w:tmpl w:val="3016206A"/>
    <w:lvl w:ilvl="0" w:tplc="017C4774">
      <w:start w:val="1"/>
      <w:numFmt w:val="bullet"/>
      <w:lvlText w:val=""/>
      <w:lvlJc w:val="left"/>
      <w:pPr>
        <w:ind w:left="270" w:hanging="360"/>
      </w:pPr>
      <w:rPr>
        <w:rFonts w:ascii="Symbol" w:hAnsi="Symbol" w:hint="default"/>
        <w:color w:val="auto"/>
        <w:kern w:val="16"/>
        <w:position w:val="0"/>
        <w:u w:val="none"/>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12" w15:restartNumberingAfterBreak="0">
    <w:nsid w:val="48EA7ECA"/>
    <w:multiLevelType w:val="hybridMultilevel"/>
    <w:tmpl w:val="D5106EB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AA97C03"/>
    <w:multiLevelType w:val="hybridMultilevel"/>
    <w:tmpl w:val="B2202C8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B430A6F"/>
    <w:multiLevelType w:val="hybridMultilevel"/>
    <w:tmpl w:val="D5549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2E5F42"/>
    <w:multiLevelType w:val="hybridMultilevel"/>
    <w:tmpl w:val="80B62BDC"/>
    <w:lvl w:ilvl="0" w:tplc="017C4774">
      <w:start w:val="1"/>
      <w:numFmt w:val="bullet"/>
      <w:lvlText w:val=""/>
      <w:lvlJc w:val="left"/>
      <w:pPr>
        <w:ind w:left="720" w:hanging="360"/>
      </w:pPr>
      <w:rPr>
        <w:rFonts w:ascii="Symbol" w:hAnsi="Symbol" w:hint="default"/>
        <w:color w:val="auto"/>
        <w:kern w:val="16"/>
        <w:position w:val="0"/>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835A8B"/>
    <w:multiLevelType w:val="hybridMultilevel"/>
    <w:tmpl w:val="3850D194"/>
    <w:lvl w:ilvl="0" w:tplc="017C4774">
      <w:start w:val="1"/>
      <w:numFmt w:val="bullet"/>
      <w:lvlText w:val=""/>
      <w:lvlJc w:val="left"/>
      <w:pPr>
        <w:ind w:left="-904" w:hanging="360"/>
      </w:pPr>
      <w:rPr>
        <w:rFonts w:ascii="Symbol" w:hAnsi="Symbol" w:hint="default"/>
        <w:color w:val="auto"/>
        <w:kern w:val="16"/>
        <w:position w:val="0"/>
        <w:sz w:val="32"/>
        <w:u w:val="none"/>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17" w15:restartNumberingAfterBreak="0">
    <w:nsid w:val="66AD45AE"/>
    <w:multiLevelType w:val="hybridMultilevel"/>
    <w:tmpl w:val="BA98D35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2B43EA7"/>
    <w:multiLevelType w:val="hybridMultilevel"/>
    <w:tmpl w:val="A1721D7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6E91C4D"/>
    <w:multiLevelType w:val="hybridMultilevel"/>
    <w:tmpl w:val="CC9879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8F407AA"/>
    <w:multiLevelType w:val="hybridMultilevel"/>
    <w:tmpl w:val="7456A76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D0C109C"/>
    <w:multiLevelType w:val="hybridMultilevel"/>
    <w:tmpl w:val="DB3054F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E665DB5"/>
    <w:multiLevelType w:val="hybridMultilevel"/>
    <w:tmpl w:val="F4A62D8E"/>
    <w:lvl w:ilvl="0" w:tplc="017C4774">
      <w:start w:val="1"/>
      <w:numFmt w:val="bullet"/>
      <w:lvlText w:val=""/>
      <w:lvlJc w:val="left"/>
      <w:pPr>
        <w:ind w:left="86" w:hanging="360"/>
      </w:pPr>
      <w:rPr>
        <w:rFonts w:ascii="Symbol" w:hAnsi="Symbol" w:hint="default"/>
        <w:color w:val="auto"/>
        <w:kern w:val="16"/>
        <w:position w:val="0"/>
        <w:u w:val="none"/>
      </w:rPr>
    </w:lvl>
    <w:lvl w:ilvl="1" w:tplc="04090003" w:tentative="1">
      <w:start w:val="1"/>
      <w:numFmt w:val="bullet"/>
      <w:lvlText w:val="o"/>
      <w:lvlJc w:val="left"/>
      <w:pPr>
        <w:ind w:left="806" w:hanging="360"/>
      </w:pPr>
      <w:rPr>
        <w:rFonts w:ascii="Courier New" w:hAnsi="Courier New" w:cs="Courier New" w:hint="default"/>
      </w:rPr>
    </w:lvl>
    <w:lvl w:ilvl="2" w:tplc="04090005" w:tentative="1">
      <w:start w:val="1"/>
      <w:numFmt w:val="bullet"/>
      <w:lvlText w:val=""/>
      <w:lvlJc w:val="left"/>
      <w:pPr>
        <w:ind w:left="1526" w:hanging="360"/>
      </w:pPr>
      <w:rPr>
        <w:rFonts w:ascii="Wingdings" w:hAnsi="Wingdings" w:hint="default"/>
      </w:rPr>
    </w:lvl>
    <w:lvl w:ilvl="3" w:tplc="04090001" w:tentative="1">
      <w:start w:val="1"/>
      <w:numFmt w:val="bullet"/>
      <w:lvlText w:val=""/>
      <w:lvlJc w:val="left"/>
      <w:pPr>
        <w:ind w:left="2246" w:hanging="360"/>
      </w:pPr>
      <w:rPr>
        <w:rFonts w:ascii="Symbol" w:hAnsi="Symbol" w:hint="default"/>
      </w:rPr>
    </w:lvl>
    <w:lvl w:ilvl="4" w:tplc="04090003" w:tentative="1">
      <w:start w:val="1"/>
      <w:numFmt w:val="bullet"/>
      <w:lvlText w:val="o"/>
      <w:lvlJc w:val="left"/>
      <w:pPr>
        <w:ind w:left="2966" w:hanging="360"/>
      </w:pPr>
      <w:rPr>
        <w:rFonts w:ascii="Courier New" w:hAnsi="Courier New" w:cs="Courier New" w:hint="default"/>
      </w:rPr>
    </w:lvl>
    <w:lvl w:ilvl="5" w:tplc="04090005" w:tentative="1">
      <w:start w:val="1"/>
      <w:numFmt w:val="bullet"/>
      <w:lvlText w:val=""/>
      <w:lvlJc w:val="left"/>
      <w:pPr>
        <w:ind w:left="3686" w:hanging="360"/>
      </w:pPr>
      <w:rPr>
        <w:rFonts w:ascii="Wingdings" w:hAnsi="Wingdings" w:hint="default"/>
      </w:rPr>
    </w:lvl>
    <w:lvl w:ilvl="6" w:tplc="04090001" w:tentative="1">
      <w:start w:val="1"/>
      <w:numFmt w:val="bullet"/>
      <w:lvlText w:val=""/>
      <w:lvlJc w:val="left"/>
      <w:pPr>
        <w:ind w:left="4406" w:hanging="360"/>
      </w:pPr>
      <w:rPr>
        <w:rFonts w:ascii="Symbol" w:hAnsi="Symbol" w:hint="default"/>
      </w:rPr>
    </w:lvl>
    <w:lvl w:ilvl="7" w:tplc="04090003" w:tentative="1">
      <w:start w:val="1"/>
      <w:numFmt w:val="bullet"/>
      <w:lvlText w:val="o"/>
      <w:lvlJc w:val="left"/>
      <w:pPr>
        <w:ind w:left="5126" w:hanging="360"/>
      </w:pPr>
      <w:rPr>
        <w:rFonts w:ascii="Courier New" w:hAnsi="Courier New" w:cs="Courier New" w:hint="default"/>
      </w:rPr>
    </w:lvl>
    <w:lvl w:ilvl="8" w:tplc="04090005" w:tentative="1">
      <w:start w:val="1"/>
      <w:numFmt w:val="bullet"/>
      <w:lvlText w:val=""/>
      <w:lvlJc w:val="left"/>
      <w:pPr>
        <w:ind w:left="5846" w:hanging="360"/>
      </w:pPr>
      <w:rPr>
        <w:rFonts w:ascii="Wingdings" w:hAnsi="Wingdings" w:hint="default"/>
      </w:rPr>
    </w:lvl>
  </w:abstractNum>
  <w:num w:numId="1" w16cid:durableId="529029967">
    <w:abstractNumId w:val="0"/>
  </w:num>
  <w:num w:numId="2" w16cid:durableId="1792624184">
    <w:abstractNumId w:val="2"/>
  </w:num>
  <w:num w:numId="3" w16cid:durableId="277957101">
    <w:abstractNumId w:val="12"/>
  </w:num>
  <w:num w:numId="4" w16cid:durableId="464205530">
    <w:abstractNumId w:val="13"/>
  </w:num>
  <w:num w:numId="5" w16cid:durableId="1323657620">
    <w:abstractNumId w:val="1"/>
  </w:num>
  <w:num w:numId="6" w16cid:durableId="1240213683">
    <w:abstractNumId w:val="10"/>
  </w:num>
  <w:num w:numId="7" w16cid:durableId="1514609285">
    <w:abstractNumId w:val="17"/>
  </w:num>
  <w:num w:numId="8" w16cid:durableId="2124767651">
    <w:abstractNumId w:val="9"/>
  </w:num>
  <w:num w:numId="9" w16cid:durableId="1115060395">
    <w:abstractNumId w:val="19"/>
  </w:num>
  <w:num w:numId="10" w16cid:durableId="2137215846">
    <w:abstractNumId w:val="20"/>
  </w:num>
  <w:num w:numId="11" w16cid:durableId="1789884376">
    <w:abstractNumId w:val="21"/>
  </w:num>
  <w:num w:numId="12" w16cid:durableId="164639028">
    <w:abstractNumId w:val="3"/>
  </w:num>
  <w:num w:numId="13" w16cid:durableId="1683312165">
    <w:abstractNumId w:val="18"/>
  </w:num>
  <w:num w:numId="14" w16cid:durableId="690185329">
    <w:abstractNumId w:val="4"/>
  </w:num>
  <w:num w:numId="15" w16cid:durableId="1268732328">
    <w:abstractNumId w:val="22"/>
  </w:num>
  <w:num w:numId="16" w16cid:durableId="1369136612">
    <w:abstractNumId w:val="8"/>
  </w:num>
  <w:num w:numId="17" w16cid:durableId="831606001">
    <w:abstractNumId w:val="16"/>
  </w:num>
  <w:num w:numId="18" w16cid:durableId="1754353258">
    <w:abstractNumId w:val="7"/>
  </w:num>
  <w:num w:numId="19" w16cid:durableId="1580753520">
    <w:abstractNumId w:val="11"/>
  </w:num>
  <w:num w:numId="20" w16cid:durableId="622079646">
    <w:abstractNumId w:val="6"/>
  </w:num>
  <w:num w:numId="21" w16cid:durableId="696808604">
    <w:abstractNumId w:val="14"/>
  </w:num>
  <w:num w:numId="22" w16cid:durableId="767581302">
    <w:abstractNumId w:val="5"/>
  </w:num>
  <w:num w:numId="23" w16cid:durableId="212796080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E72"/>
    <w:rsid w:val="000078C3"/>
    <w:rsid w:val="00007BD1"/>
    <w:rsid w:val="00021271"/>
    <w:rsid w:val="00022C15"/>
    <w:rsid w:val="000258B0"/>
    <w:rsid w:val="00035F02"/>
    <w:rsid w:val="0004288E"/>
    <w:rsid w:val="00045560"/>
    <w:rsid w:val="0005758C"/>
    <w:rsid w:val="0006452C"/>
    <w:rsid w:val="00065ECC"/>
    <w:rsid w:val="00070D34"/>
    <w:rsid w:val="0008304D"/>
    <w:rsid w:val="0008610D"/>
    <w:rsid w:val="00092352"/>
    <w:rsid w:val="00096739"/>
    <w:rsid w:val="000B0C50"/>
    <w:rsid w:val="000B3F81"/>
    <w:rsid w:val="000C3875"/>
    <w:rsid w:val="000D7C33"/>
    <w:rsid w:val="000E59AD"/>
    <w:rsid w:val="00100138"/>
    <w:rsid w:val="001075DF"/>
    <w:rsid w:val="00115069"/>
    <w:rsid w:val="001160B7"/>
    <w:rsid w:val="00120CE5"/>
    <w:rsid w:val="00120E77"/>
    <w:rsid w:val="0012183C"/>
    <w:rsid w:val="00133F7A"/>
    <w:rsid w:val="00137ADF"/>
    <w:rsid w:val="00151A89"/>
    <w:rsid w:val="00154AEB"/>
    <w:rsid w:val="00155143"/>
    <w:rsid w:val="00170024"/>
    <w:rsid w:val="00171E5F"/>
    <w:rsid w:val="001733CD"/>
    <w:rsid w:val="001847A1"/>
    <w:rsid w:val="00192003"/>
    <w:rsid w:val="0019291C"/>
    <w:rsid w:val="00193FD2"/>
    <w:rsid w:val="001C5801"/>
    <w:rsid w:val="001E3B48"/>
    <w:rsid w:val="002021BC"/>
    <w:rsid w:val="00203610"/>
    <w:rsid w:val="00204A38"/>
    <w:rsid w:val="00206187"/>
    <w:rsid w:val="0021321E"/>
    <w:rsid w:val="002152F5"/>
    <w:rsid w:val="00220B4E"/>
    <w:rsid w:val="00223FE1"/>
    <w:rsid w:val="002268C2"/>
    <w:rsid w:val="00233127"/>
    <w:rsid w:val="00235417"/>
    <w:rsid w:val="002401E5"/>
    <w:rsid w:val="00241508"/>
    <w:rsid w:val="002546BF"/>
    <w:rsid w:val="00264313"/>
    <w:rsid w:val="00267275"/>
    <w:rsid w:val="00272991"/>
    <w:rsid w:val="00273BEA"/>
    <w:rsid w:val="00275EE5"/>
    <w:rsid w:val="00276068"/>
    <w:rsid w:val="00287A05"/>
    <w:rsid w:val="002924EE"/>
    <w:rsid w:val="002A2B23"/>
    <w:rsid w:val="002B5273"/>
    <w:rsid w:val="002D08A7"/>
    <w:rsid w:val="002E0D92"/>
    <w:rsid w:val="002E368B"/>
    <w:rsid w:val="002E3A55"/>
    <w:rsid w:val="002F5B1D"/>
    <w:rsid w:val="003050B6"/>
    <w:rsid w:val="0030553B"/>
    <w:rsid w:val="00307935"/>
    <w:rsid w:val="00327520"/>
    <w:rsid w:val="00331E09"/>
    <w:rsid w:val="003321AD"/>
    <w:rsid w:val="00350A95"/>
    <w:rsid w:val="00354F1B"/>
    <w:rsid w:val="00356CE2"/>
    <w:rsid w:val="00361F83"/>
    <w:rsid w:val="003629CD"/>
    <w:rsid w:val="00362C3F"/>
    <w:rsid w:val="0036388C"/>
    <w:rsid w:val="00391430"/>
    <w:rsid w:val="003A042E"/>
    <w:rsid w:val="003A2E7C"/>
    <w:rsid w:val="003B0CDD"/>
    <w:rsid w:val="003B3E70"/>
    <w:rsid w:val="003E4C8C"/>
    <w:rsid w:val="004003FC"/>
    <w:rsid w:val="0040423C"/>
    <w:rsid w:val="004344A6"/>
    <w:rsid w:val="00437735"/>
    <w:rsid w:val="004401BE"/>
    <w:rsid w:val="00445156"/>
    <w:rsid w:val="00456F58"/>
    <w:rsid w:val="00456F95"/>
    <w:rsid w:val="00462FB4"/>
    <w:rsid w:val="00464081"/>
    <w:rsid w:val="00464C40"/>
    <w:rsid w:val="00466F9F"/>
    <w:rsid w:val="004812E4"/>
    <w:rsid w:val="00483C0F"/>
    <w:rsid w:val="0049171C"/>
    <w:rsid w:val="004973D7"/>
    <w:rsid w:val="00497AC8"/>
    <w:rsid w:val="004A34E6"/>
    <w:rsid w:val="004A5BAE"/>
    <w:rsid w:val="004A6A20"/>
    <w:rsid w:val="004B06D5"/>
    <w:rsid w:val="004B0C9C"/>
    <w:rsid w:val="004B220B"/>
    <w:rsid w:val="004B358A"/>
    <w:rsid w:val="004B360D"/>
    <w:rsid w:val="004B4497"/>
    <w:rsid w:val="004C79E7"/>
    <w:rsid w:val="004E2818"/>
    <w:rsid w:val="004E2A66"/>
    <w:rsid w:val="004F0251"/>
    <w:rsid w:val="0050257F"/>
    <w:rsid w:val="00512497"/>
    <w:rsid w:val="005213FD"/>
    <w:rsid w:val="005236EE"/>
    <w:rsid w:val="005251C8"/>
    <w:rsid w:val="00530FC4"/>
    <w:rsid w:val="005362A1"/>
    <w:rsid w:val="00536385"/>
    <w:rsid w:val="00546C5B"/>
    <w:rsid w:val="005506AC"/>
    <w:rsid w:val="005709AC"/>
    <w:rsid w:val="0059085F"/>
    <w:rsid w:val="005921CE"/>
    <w:rsid w:val="00595C3D"/>
    <w:rsid w:val="005B3451"/>
    <w:rsid w:val="005B37A1"/>
    <w:rsid w:val="005B50E5"/>
    <w:rsid w:val="005C0E72"/>
    <w:rsid w:val="005E0BF8"/>
    <w:rsid w:val="005F1099"/>
    <w:rsid w:val="005F2CDA"/>
    <w:rsid w:val="0060441B"/>
    <w:rsid w:val="00613DFE"/>
    <w:rsid w:val="00616B40"/>
    <w:rsid w:val="00634611"/>
    <w:rsid w:val="00635FF8"/>
    <w:rsid w:val="00640A95"/>
    <w:rsid w:val="006430AD"/>
    <w:rsid w:val="00650676"/>
    <w:rsid w:val="00655DDE"/>
    <w:rsid w:val="00656A0E"/>
    <w:rsid w:val="00681D23"/>
    <w:rsid w:val="006A3F09"/>
    <w:rsid w:val="006B5C18"/>
    <w:rsid w:val="006B7CAD"/>
    <w:rsid w:val="006D0C49"/>
    <w:rsid w:val="006D7797"/>
    <w:rsid w:val="006D7941"/>
    <w:rsid w:val="006E3DDC"/>
    <w:rsid w:val="006E6590"/>
    <w:rsid w:val="0070040A"/>
    <w:rsid w:val="007014B3"/>
    <w:rsid w:val="00703A55"/>
    <w:rsid w:val="00703EFA"/>
    <w:rsid w:val="0071234B"/>
    <w:rsid w:val="00715841"/>
    <w:rsid w:val="00723324"/>
    <w:rsid w:val="00732942"/>
    <w:rsid w:val="00741020"/>
    <w:rsid w:val="00742DD7"/>
    <w:rsid w:val="007518BA"/>
    <w:rsid w:val="007810FD"/>
    <w:rsid w:val="00790D2F"/>
    <w:rsid w:val="007A2D3F"/>
    <w:rsid w:val="007C72A2"/>
    <w:rsid w:val="007D038E"/>
    <w:rsid w:val="007D17B2"/>
    <w:rsid w:val="007F08F9"/>
    <w:rsid w:val="007F2935"/>
    <w:rsid w:val="007F4347"/>
    <w:rsid w:val="0080023B"/>
    <w:rsid w:val="00801FE6"/>
    <w:rsid w:val="008038C2"/>
    <w:rsid w:val="00811E1F"/>
    <w:rsid w:val="00814E7B"/>
    <w:rsid w:val="00821E17"/>
    <w:rsid w:val="00823B8C"/>
    <w:rsid w:val="008276DA"/>
    <w:rsid w:val="00827888"/>
    <w:rsid w:val="0085475D"/>
    <w:rsid w:val="008628CC"/>
    <w:rsid w:val="00871254"/>
    <w:rsid w:val="00881014"/>
    <w:rsid w:val="008844B4"/>
    <w:rsid w:val="00885E27"/>
    <w:rsid w:val="008A013B"/>
    <w:rsid w:val="008A1798"/>
    <w:rsid w:val="008A60EE"/>
    <w:rsid w:val="008B704C"/>
    <w:rsid w:val="008C7079"/>
    <w:rsid w:val="008D75E4"/>
    <w:rsid w:val="008E480A"/>
    <w:rsid w:val="00903DAE"/>
    <w:rsid w:val="00930FD5"/>
    <w:rsid w:val="009438D4"/>
    <w:rsid w:val="00955383"/>
    <w:rsid w:val="00956088"/>
    <w:rsid w:val="00957112"/>
    <w:rsid w:val="009610B9"/>
    <w:rsid w:val="0096529D"/>
    <w:rsid w:val="00971D77"/>
    <w:rsid w:val="009742E6"/>
    <w:rsid w:val="00974A4E"/>
    <w:rsid w:val="0097649B"/>
    <w:rsid w:val="009844B8"/>
    <w:rsid w:val="00997134"/>
    <w:rsid w:val="009A0CE5"/>
    <w:rsid w:val="009B3222"/>
    <w:rsid w:val="009C243F"/>
    <w:rsid w:val="009C303E"/>
    <w:rsid w:val="009D0673"/>
    <w:rsid w:val="009E0F00"/>
    <w:rsid w:val="009E322D"/>
    <w:rsid w:val="009E40A3"/>
    <w:rsid w:val="00A043DF"/>
    <w:rsid w:val="00A04A1B"/>
    <w:rsid w:val="00A05A10"/>
    <w:rsid w:val="00A061D7"/>
    <w:rsid w:val="00A06EEF"/>
    <w:rsid w:val="00A20472"/>
    <w:rsid w:val="00A209C7"/>
    <w:rsid w:val="00A2701D"/>
    <w:rsid w:val="00A271E2"/>
    <w:rsid w:val="00A37800"/>
    <w:rsid w:val="00A400EA"/>
    <w:rsid w:val="00A44831"/>
    <w:rsid w:val="00A45B7C"/>
    <w:rsid w:val="00A65D83"/>
    <w:rsid w:val="00A843FC"/>
    <w:rsid w:val="00A96877"/>
    <w:rsid w:val="00A96C66"/>
    <w:rsid w:val="00AA4B09"/>
    <w:rsid w:val="00AA59F4"/>
    <w:rsid w:val="00AE34A6"/>
    <w:rsid w:val="00AE4F6F"/>
    <w:rsid w:val="00AE6778"/>
    <w:rsid w:val="00AF09A0"/>
    <w:rsid w:val="00AF2A16"/>
    <w:rsid w:val="00AF2E4F"/>
    <w:rsid w:val="00B12282"/>
    <w:rsid w:val="00B344DB"/>
    <w:rsid w:val="00B53772"/>
    <w:rsid w:val="00B603E4"/>
    <w:rsid w:val="00B9288F"/>
    <w:rsid w:val="00B96EB8"/>
    <w:rsid w:val="00BA1B14"/>
    <w:rsid w:val="00BA40DD"/>
    <w:rsid w:val="00BA4BFA"/>
    <w:rsid w:val="00BB3F88"/>
    <w:rsid w:val="00BC45B5"/>
    <w:rsid w:val="00BE20F0"/>
    <w:rsid w:val="00BE3644"/>
    <w:rsid w:val="00BE4CD3"/>
    <w:rsid w:val="00BF1438"/>
    <w:rsid w:val="00BF571E"/>
    <w:rsid w:val="00C0572D"/>
    <w:rsid w:val="00C07605"/>
    <w:rsid w:val="00C1373F"/>
    <w:rsid w:val="00C14754"/>
    <w:rsid w:val="00C15894"/>
    <w:rsid w:val="00C22274"/>
    <w:rsid w:val="00C2236A"/>
    <w:rsid w:val="00C273C8"/>
    <w:rsid w:val="00C33AE9"/>
    <w:rsid w:val="00C356A1"/>
    <w:rsid w:val="00C442DC"/>
    <w:rsid w:val="00C4520D"/>
    <w:rsid w:val="00C82866"/>
    <w:rsid w:val="00C905CD"/>
    <w:rsid w:val="00C9568C"/>
    <w:rsid w:val="00CA1623"/>
    <w:rsid w:val="00CA3928"/>
    <w:rsid w:val="00CA75ED"/>
    <w:rsid w:val="00CC0D4D"/>
    <w:rsid w:val="00CD7043"/>
    <w:rsid w:val="00CE3CD2"/>
    <w:rsid w:val="00CE6130"/>
    <w:rsid w:val="00CE6E0F"/>
    <w:rsid w:val="00CF2BA4"/>
    <w:rsid w:val="00CF3FF6"/>
    <w:rsid w:val="00D00995"/>
    <w:rsid w:val="00D02EE4"/>
    <w:rsid w:val="00D030D8"/>
    <w:rsid w:val="00D03302"/>
    <w:rsid w:val="00D0678F"/>
    <w:rsid w:val="00D124E0"/>
    <w:rsid w:val="00D26528"/>
    <w:rsid w:val="00D37A18"/>
    <w:rsid w:val="00D407CE"/>
    <w:rsid w:val="00D44C9E"/>
    <w:rsid w:val="00D50126"/>
    <w:rsid w:val="00D55ACC"/>
    <w:rsid w:val="00D8552C"/>
    <w:rsid w:val="00DA7204"/>
    <w:rsid w:val="00DB7B5E"/>
    <w:rsid w:val="00DC4D32"/>
    <w:rsid w:val="00DD043F"/>
    <w:rsid w:val="00DD0EDF"/>
    <w:rsid w:val="00DD64A5"/>
    <w:rsid w:val="00DF1879"/>
    <w:rsid w:val="00E024F4"/>
    <w:rsid w:val="00E05E98"/>
    <w:rsid w:val="00E33339"/>
    <w:rsid w:val="00E33AF5"/>
    <w:rsid w:val="00E33B5F"/>
    <w:rsid w:val="00E33E39"/>
    <w:rsid w:val="00E34DE7"/>
    <w:rsid w:val="00E41FC7"/>
    <w:rsid w:val="00E42694"/>
    <w:rsid w:val="00E534BF"/>
    <w:rsid w:val="00E77135"/>
    <w:rsid w:val="00E80145"/>
    <w:rsid w:val="00E81FE6"/>
    <w:rsid w:val="00E90465"/>
    <w:rsid w:val="00E91F0B"/>
    <w:rsid w:val="00E9566C"/>
    <w:rsid w:val="00E96D50"/>
    <w:rsid w:val="00EB2291"/>
    <w:rsid w:val="00EB5856"/>
    <w:rsid w:val="00EC26A4"/>
    <w:rsid w:val="00ED4816"/>
    <w:rsid w:val="00EE15B3"/>
    <w:rsid w:val="00EE59C9"/>
    <w:rsid w:val="00EE6884"/>
    <w:rsid w:val="00EF0B30"/>
    <w:rsid w:val="00EF56C5"/>
    <w:rsid w:val="00F06811"/>
    <w:rsid w:val="00F10E54"/>
    <w:rsid w:val="00F37161"/>
    <w:rsid w:val="00F37241"/>
    <w:rsid w:val="00F424FC"/>
    <w:rsid w:val="00F43555"/>
    <w:rsid w:val="00F514A1"/>
    <w:rsid w:val="00F53B54"/>
    <w:rsid w:val="00F57A2C"/>
    <w:rsid w:val="00F746BA"/>
    <w:rsid w:val="00F846F6"/>
    <w:rsid w:val="00F950F8"/>
    <w:rsid w:val="00F9544B"/>
    <w:rsid w:val="00FA5445"/>
    <w:rsid w:val="00FA6674"/>
    <w:rsid w:val="00FB45D2"/>
    <w:rsid w:val="00FB65B2"/>
    <w:rsid w:val="00FC2061"/>
    <w:rsid w:val="00FC323E"/>
    <w:rsid w:val="00FC6F36"/>
    <w:rsid w:val="00FF4350"/>
    <w:rsid w:val="00FF7B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560176"/>
  <w15:docId w15:val="{07E6B15A-C0C3-4406-8E0B-ED14C4CE7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33AF5"/>
    <w:pPr>
      <w:suppressAutoHyphens/>
    </w:pPr>
    <w:rPr>
      <w:sz w:val="24"/>
      <w:szCs w:val="24"/>
      <w:lang w:eastAsia="ar-SA"/>
    </w:rPr>
  </w:style>
  <w:style w:type="paragraph" w:styleId="Heading5">
    <w:name w:val="heading 5"/>
    <w:basedOn w:val="Normal"/>
    <w:next w:val="Normal"/>
    <w:qFormat/>
    <w:rsid w:val="00E33AF5"/>
    <w:pPr>
      <w:keepNext/>
      <w:shd w:val="clear" w:color="auto" w:fill="E5E5E5"/>
      <w:tabs>
        <w:tab w:val="num" w:pos="0"/>
      </w:tabs>
      <w:spacing w:before="240"/>
      <w:jc w:val="both"/>
      <w:outlineLvl w:val="4"/>
    </w:pPr>
    <w:rPr>
      <w:rFonts w:ascii="Antique Olive" w:hAnsi="Antique Olive"/>
      <w:b/>
      <w:smallCaps/>
      <w:sz w:val="20"/>
      <w:szCs w:val="20"/>
      <w:u w:val="words"/>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ok">
    <w:name w:val="Book"/>
    <w:rsid w:val="00E33AF5"/>
    <w:rPr>
      <w:rFonts w:ascii="Book Antiqua" w:hAnsi="Book Antiqua"/>
      <w:position w:val="0"/>
      <w:sz w:val="20"/>
      <w:vertAlign w:val="baseline"/>
      <w:lang w:val="en-GB"/>
    </w:rPr>
  </w:style>
  <w:style w:type="character" w:styleId="PageNumber">
    <w:name w:val="page number"/>
    <w:basedOn w:val="DefaultParagraphFont"/>
    <w:rsid w:val="00E33AF5"/>
  </w:style>
  <w:style w:type="paragraph" w:styleId="BodyText">
    <w:name w:val="Body Text"/>
    <w:basedOn w:val="Normal"/>
    <w:rsid w:val="00E33AF5"/>
    <w:rPr>
      <w:rFonts w:ascii="Verdana" w:hAnsi="Verdana"/>
      <w:sz w:val="20"/>
      <w:szCs w:val="20"/>
    </w:rPr>
  </w:style>
  <w:style w:type="paragraph" w:styleId="Header">
    <w:name w:val="header"/>
    <w:basedOn w:val="Normal"/>
    <w:rsid w:val="00E33AF5"/>
    <w:pPr>
      <w:tabs>
        <w:tab w:val="center" w:pos="4320"/>
        <w:tab w:val="right" w:pos="8640"/>
      </w:tabs>
    </w:pPr>
  </w:style>
  <w:style w:type="paragraph" w:styleId="Footer">
    <w:name w:val="footer"/>
    <w:basedOn w:val="Normal"/>
    <w:rsid w:val="00E33AF5"/>
    <w:pPr>
      <w:tabs>
        <w:tab w:val="center" w:pos="4320"/>
        <w:tab w:val="right" w:pos="8640"/>
      </w:tabs>
    </w:pPr>
  </w:style>
  <w:style w:type="paragraph" w:styleId="BodyTextIndent">
    <w:name w:val="Body Text Indent"/>
    <w:basedOn w:val="Normal"/>
    <w:rsid w:val="00536385"/>
    <w:pPr>
      <w:spacing w:before="40" w:after="120"/>
      <w:ind w:left="360"/>
    </w:pPr>
    <w:rPr>
      <w:rFonts w:ascii="Arial" w:hAnsi="Arial"/>
      <w:sz w:val="18"/>
      <w:szCs w:val="20"/>
      <w:lang w:val="en-GB"/>
    </w:rPr>
  </w:style>
  <w:style w:type="paragraph" w:styleId="ListParagraph">
    <w:name w:val="List Paragraph"/>
    <w:basedOn w:val="Normal"/>
    <w:uiPriority w:val="34"/>
    <w:qFormat/>
    <w:rsid w:val="008276DA"/>
    <w:pPr>
      <w:ind w:left="720"/>
      <w:contextualSpacing/>
    </w:pPr>
  </w:style>
  <w:style w:type="paragraph" w:styleId="BalloonText">
    <w:name w:val="Balloon Text"/>
    <w:basedOn w:val="Normal"/>
    <w:link w:val="BalloonTextChar"/>
    <w:rsid w:val="00264313"/>
    <w:rPr>
      <w:rFonts w:ascii="Segoe UI" w:hAnsi="Segoe UI" w:cs="Segoe UI"/>
      <w:sz w:val="18"/>
      <w:szCs w:val="18"/>
    </w:rPr>
  </w:style>
  <w:style w:type="character" w:customStyle="1" w:styleId="BalloonTextChar">
    <w:name w:val="Balloon Text Char"/>
    <w:link w:val="BalloonText"/>
    <w:rsid w:val="00264313"/>
    <w:rPr>
      <w:rFonts w:ascii="Segoe UI" w:hAnsi="Segoe UI" w:cs="Segoe UI"/>
      <w:sz w:val="18"/>
      <w:szCs w:val="18"/>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inay.Pillai\Desktop\Synechron_Candidate_Template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70B454BE6222041815E82048D0A549F" ma:contentTypeVersion="17" ma:contentTypeDescription="Create a new document." ma:contentTypeScope="" ma:versionID="12c5e40239cc16ac52d5880db188d16d">
  <xsd:schema xmlns:xsd="http://www.w3.org/2001/XMLSchema" xmlns:xs="http://www.w3.org/2001/XMLSchema" xmlns:p="http://schemas.microsoft.com/office/2006/metadata/properties" xmlns:ns3="c7ef6c90-64f9-4acc-841f-57b78157a39e" xmlns:ns4="b531a3e7-01c0-49e5-933f-710c133f7fc9" targetNamespace="http://schemas.microsoft.com/office/2006/metadata/properties" ma:root="true" ma:fieldsID="7bd271c533d657d51ef420c7c7c90e63" ns3:_="" ns4:_="">
    <xsd:import namespace="c7ef6c90-64f9-4acc-841f-57b78157a39e"/>
    <xsd:import namespace="b531a3e7-01c0-49e5-933f-710c133f7fc9"/>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DateTaken" minOccurs="0"/>
                <xsd:element ref="ns3:MediaLengthInSeconds" minOccurs="0"/>
                <xsd:element ref="ns3:MediaServiceAutoKeyPoints" minOccurs="0"/>
                <xsd:element ref="ns3:MediaServiceKeyPoints" minOccurs="0"/>
                <xsd:element ref="ns3:MediaServiceSearchProperties"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ef6c90-64f9-4acc-841f-57b78157a3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descriptio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531a3e7-01c0-49e5-933f-710c133f7fc9"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c7ef6c90-64f9-4acc-841f-57b78157a39e" xsi:nil="true"/>
  </documentManagement>
</p:properties>
</file>

<file path=customXml/itemProps1.xml><?xml version="1.0" encoding="utf-8"?>
<ds:datastoreItem xmlns:ds="http://schemas.openxmlformats.org/officeDocument/2006/customXml" ds:itemID="{739CB06E-6103-40CF-A614-763B56DDEA43}">
  <ds:schemaRefs>
    <ds:schemaRef ds:uri="http://schemas.openxmlformats.org/officeDocument/2006/bibliography"/>
  </ds:schemaRefs>
</ds:datastoreItem>
</file>

<file path=customXml/itemProps2.xml><?xml version="1.0" encoding="utf-8"?>
<ds:datastoreItem xmlns:ds="http://schemas.openxmlformats.org/officeDocument/2006/customXml" ds:itemID="{E458FD87-62FD-4C83-ACAE-B8EC7018AA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ef6c90-64f9-4acc-841f-57b78157a39e"/>
    <ds:schemaRef ds:uri="b531a3e7-01c0-49e5-933f-710c133f7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C2D561-2AB5-40CD-8686-78F0C9CABFCB}">
  <ds:schemaRefs>
    <ds:schemaRef ds:uri="http://schemas.microsoft.com/sharepoint/v3/contenttype/forms"/>
  </ds:schemaRefs>
</ds:datastoreItem>
</file>

<file path=customXml/itemProps4.xml><?xml version="1.0" encoding="utf-8"?>
<ds:datastoreItem xmlns:ds="http://schemas.openxmlformats.org/officeDocument/2006/customXml" ds:itemID="{97BCC3C7-9074-4699-9F1F-350838555F42}">
  <ds:schemaRefs>
    <ds:schemaRef ds:uri="http://schemas.microsoft.com/office/2006/metadata/properties"/>
    <ds:schemaRef ds:uri="http://schemas.microsoft.com/office/infopath/2007/PartnerControls"/>
    <ds:schemaRef ds:uri="c7ef6c90-64f9-4acc-841f-57b78157a39e"/>
  </ds:schemaRefs>
</ds:datastoreItem>
</file>

<file path=docProps/app.xml><?xml version="1.0" encoding="utf-8"?>
<Properties xmlns="http://schemas.openxmlformats.org/officeDocument/2006/extended-properties" xmlns:vt="http://schemas.openxmlformats.org/officeDocument/2006/docPropsVTypes">
  <Template>Synechron_Candidate_Template_New</Template>
  <TotalTime>41</TotalTime>
  <Pages>4</Pages>
  <Words>984</Words>
  <Characters>6222</Characters>
  <Application>Microsoft Office Word</Application>
  <DocSecurity>0</DocSecurity>
  <Lines>141</Lines>
  <Paragraphs>112</Paragraphs>
  <ScaleCrop>false</ScaleCrop>
  <HeadingPairs>
    <vt:vector size="2" baseType="variant">
      <vt:variant>
        <vt:lpstr>Title</vt:lpstr>
      </vt:variant>
      <vt:variant>
        <vt:i4>1</vt:i4>
      </vt:variant>
    </vt:vector>
  </HeadingPairs>
  <TitlesOfParts>
    <vt:vector size="1" baseType="lpstr">
      <vt:lpstr>Vinay Pillai</vt:lpstr>
    </vt:vector>
  </TitlesOfParts>
  <Company/>
  <LinksUpToDate>false</LinksUpToDate>
  <CharactersWithSpaces>7094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Vinay Pillai</dc:title>
  <dc:subject/>
  <dc:creator>Vinay S. Pillai</dc:creator>
  <cp:keywords/>
  <cp:lastModifiedBy>Karre Anil Kumar</cp:lastModifiedBy>
  <cp:revision>55</cp:revision>
  <cp:lastPrinted>2018-02-01T08:14:00Z</cp:lastPrinted>
  <dcterms:created xsi:type="dcterms:W3CDTF">2025-07-21T14:33:00Z</dcterms:created>
  <dcterms:modified xsi:type="dcterms:W3CDTF">2026-03-14T05:02:00Z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0x010100370B454BE6222041815E82048D0A549F</vt:lpwstr>
  </property>
</Properties>
</file>